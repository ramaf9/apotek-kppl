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000000" w:rsidRDefault="00FA679E">
      <w:bookmarkStart w:id="0" w:name="_GoBack"/>
      <w:bookmarkEnd w:id="0"/>
      <w:r>
        <w:rPr>
          <w:noProof/>
          <w:lang w:val="id-ID" w:eastAsia="ja-JP"/>
        </w:rPr>
        <w:drawing>
          <wp:inline distT="0" distB="0" distL="0" distR="0">
            <wp:extent cx="1428750" cy="895350"/>
            <wp:effectExtent l="0" t="0" r="0" b="0"/>
            <wp:docPr id="66" name="image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4.png"/>
                    <pic:cNvPicPr preferRelativeResize="0">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428750" cy="895350"/>
                    </a:xfrm>
                    <a:prstGeom prst="rect">
                      <a:avLst/>
                    </a:prstGeom>
                    <a:noFill/>
                    <a:ln>
                      <a:noFill/>
                    </a:ln>
                  </pic:spPr>
                </pic:pic>
              </a:graphicData>
            </a:graphic>
          </wp:inline>
        </w:drawing>
      </w:r>
    </w:p>
    <w:p w:rsidR="00000000" w:rsidRDefault="007415A8"/>
    <w:p w:rsidR="00000000" w:rsidRDefault="007415A8"/>
    <w:p w:rsidR="00000000" w:rsidRDefault="007415A8"/>
    <w:p w:rsidR="00000000" w:rsidRDefault="007415A8">
      <w:pPr>
        <w:pStyle w:val="Heading1"/>
        <w:spacing w:before="0" w:after="0" w:line="360" w:lineRule="auto"/>
        <w:ind w:left="-440" w:firstLine="440"/>
      </w:pPr>
      <w:r>
        <w:rPr>
          <w:rFonts w:ascii="Trebuchet MS" w:eastAsia="Trebuchet MS" w:hAnsi="Trebuchet MS" w:cs="Trebuchet MS"/>
        </w:rPr>
        <w:t>ANALISIS DESAIN PERANGKAT LUNAK</w:t>
      </w:r>
    </w:p>
    <w:p w:rsidR="00000000" w:rsidRDefault="007415A8">
      <w:pPr>
        <w:pStyle w:val="Heading1"/>
        <w:spacing w:before="0" w:after="0" w:line="360" w:lineRule="auto"/>
        <w:ind w:left="-440"/>
      </w:pPr>
    </w:p>
    <w:p w:rsidR="00000000" w:rsidRDefault="007415A8">
      <w:pPr>
        <w:pStyle w:val="Heading1"/>
        <w:spacing w:before="0" w:after="0" w:line="360" w:lineRule="auto"/>
      </w:pPr>
      <w:r>
        <w:rPr>
          <w:rFonts w:ascii="Trebuchet MS" w:eastAsia="Trebuchet MS" w:hAnsi="Trebuchet MS" w:cs="Trebuchet MS"/>
          <w:sz w:val="28"/>
          <w:szCs w:val="28"/>
        </w:rPr>
        <w:t>ANALISA SISTEM APOTEK BERBASIS DESKTOP dengan METODE ICONIX PROCESS</w:t>
      </w:r>
    </w:p>
    <w:p w:rsidR="00000000" w:rsidRDefault="007415A8">
      <w:pPr>
        <w:pStyle w:val="normal0"/>
      </w:pPr>
    </w:p>
    <w:p w:rsidR="00000000" w:rsidRDefault="007415A8">
      <w:pPr>
        <w:pStyle w:val="normal0"/>
      </w:pPr>
    </w:p>
    <w:p w:rsidR="00000000" w:rsidRDefault="007415A8">
      <w:pPr>
        <w:pStyle w:val="normal0"/>
      </w:pPr>
    </w:p>
    <w:p w:rsidR="00000000" w:rsidRDefault="007415A8">
      <w:pPr>
        <w:pStyle w:val="normal0"/>
      </w:pPr>
      <w:r>
        <w:rPr>
          <w:rFonts w:ascii="Trebuchet MS" w:eastAsia="Trebuchet MS" w:hAnsi="Trebuchet MS" w:cs="Trebuchet MS"/>
        </w:rPr>
        <w:t>Oleh:</w:t>
      </w:r>
    </w:p>
    <w:p w:rsidR="00000000" w:rsidRDefault="007415A8">
      <w:pPr>
        <w:pStyle w:val="normal0"/>
      </w:pPr>
      <w:r>
        <w:rPr>
          <w:rFonts w:ascii="Trebuchet MS" w:hAnsi="Trebuchet MS"/>
        </w:rPr>
        <w:t>RIZANDI CHOIRUL ANAM</w:t>
      </w:r>
      <w:r>
        <w:rPr>
          <w:rFonts w:ascii="Trebuchet MS" w:eastAsia="Trebuchet MS" w:hAnsi="Trebuchet MS" w:cs="Trebuchet MS"/>
        </w:rPr>
        <w:tab/>
      </w:r>
      <w:r>
        <w:rPr>
          <w:rFonts w:ascii="Trebuchet MS" w:eastAsia="Trebuchet MS" w:hAnsi="Trebuchet MS" w:cs="Trebuchet MS"/>
        </w:rPr>
        <w:t xml:space="preserve">      </w:t>
      </w:r>
      <w:r>
        <w:rPr>
          <w:rFonts w:ascii="Trebuchet MS" w:eastAsia="Trebuchet MS" w:hAnsi="Trebuchet MS" w:cs="Trebuchet MS"/>
        </w:rPr>
        <w:tab/>
      </w:r>
      <w:r>
        <w:rPr>
          <w:rFonts w:ascii="Trebuchet MS" w:eastAsia="Trebuchet MS" w:hAnsi="Trebuchet MS" w:cs="Trebuchet MS"/>
        </w:rPr>
        <w:tab/>
      </w:r>
      <w:r>
        <w:rPr>
          <w:rFonts w:ascii="Trebuchet MS" w:eastAsia="Trebuchet MS" w:hAnsi="Trebuchet MS" w:cs="Trebuchet MS"/>
        </w:rPr>
        <w:tab/>
      </w:r>
      <w:r>
        <w:rPr>
          <w:rFonts w:ascii="Trebuchet MS" w:eastAsia="Trebuchet MS" w:hAnsi="Trebuchet MS" w:cs="Trebuchet MS"/>
        </w:rPr>
        <w:t>(</w:t>
      </w:r>
      <w:r>
        <w:t>5214100163</w:t>
      </w:r>
      <w:r>
        <w:rPr>
          <w:rFonts w:ascii="Trebuchet MS" w:eastAsia="Trebuchet MS" w:hAnsi="Trebuchet MS" w:cs="Trebuchet MS"/>
        </w:rPr>
        <w:t>)</w:t>
      </w:r>
    </w:p>
    <w:p w:rsidR="00000000" w:rsidRDefault="007415A8">
      <w:pPr>
        <w:pStyle w:val="normal0"/>
      </w:pPr>
      <w:r>
        <w:t>QAEDI AMANI</w:t>
      </w:r>
      <w:r>
        <w:rPr>
          <w:rFonts w:ascii="Trebuchet MS" w:eastAsia="Trebuchet MS" w:hAnsi="Trebuchet MS" w:cs="Trebuchet MS"/>
        </w:rPr>
        <w:tab/>
      </w:r>
      <w:r>
        <w:rPr>
          <w:rFonts w:ascii="Trebuchet MS" w:eastAsia="Trebuchet MS" w:hAnsi="Trebuchet MS" w:cs="Trebuchet MS"/>
        </w:rPr>
        <w:tab/>
      </w:r>
      <w:r>
        <w:rPr>
          <w:rFonts w:ascii="Trebuchet MS" w:eastAsia="Trebuchet MS" w:hAnsi="Trebuchet MS" w:cs="Trebuchet MS"/>
        </w:rPr>
        <w:tab/>
      </w:r>
      <w:r>
        <w:rPr>
          <w:rFonts w:ascii="Trebuchet MS" w:eastAsia="Trebuchet MS" w:hAnsi="Trebuchet MS" w:cs="Trebuchet MS"/>
        </w:rPr>
        <w:tab/>
      </w:r>
      <w:r>
        <w:rPr>
          <w:rFonts w:ascii="Trebuchet MS" w:eastAsia="Trebuchet MS" w:hAnsi="Trebuchet MS" w:cs="Trebuchet MS"/>
        </w:rPr>
        <w:tab/>
      </w:r>
      <w:r>
        <w:rPr>
          <w:rFonts w:ascii="Trebuchet MS" w:eastAsia="Trebuchet MS" w:hAnsi="Trebuchet MS" w:cs="Trebuchet MS"/>
        </w:rPr>
        <w:tab/>
      </w:r>
      <w:r>
        <w:rPr>
          <w:rFonts w:ascii="Trebuchet MS" w:eastAsia="Trebuchet MS" w:hAnsi="Trebuchet MS" w:cs="Trebuchet MS"/>
        </w:rPr>
        <w:tab/>
      </w:r>
      <w:r>
        <w:rPr>
          <w:rFonts w:ascii="Trebuchet MS" w:eastAsia="Trebuchet MS" w:hAnsi="Trebuchet MS" w:cs="Trebuchet MS"/>
        </w:rPr>
        <w:t>(</w:t>
      </w:r>
      <w:r>
        <w:t>5214100183</w:t>
      </w:r>
      <w:r>
        <w:rPr>
          <w:rFonts w:ascii="Trebuchet MS" w:eastAsia="Trebuchet MS" w:hAnsi="Trebuchet MS" w:cs="Trebuchet MS"/>
        </w:rPr>
        <w:t>)</w:t>
      </w:r>
    </w:p>
    <w:p w:rsidR="00000000" w:rsidRDefault="007415A8">
      <w:pPr>
        <w:pStyle w:val="normal0"/>
      </w:pPr>
      <w:r>
        <w:t>MOCHAMAD ADHEN BAGUS PERDANA</w:t>
      </w:r>
      <w:r>
        <w:rPr>
          <w:rFonts w:ascii="Trebuchet MS" w:eastAsia="Trebuchet MS" w:hAnsi="Trebuchet MS" w:cs="Trebuchet MS"/>
        </w:rPr>
        <w:tab/>
      </w:r>
      <w:r>
        <w:rPr>
          <w:rFonts w:ascii="Trebuchet MS" w:eastAsia="Trebuchet MS" w:hAnsi="Trebuchet MS" w:cs="Trebuchet MS"/>
        </w:rPr>
        <w:tab/>
      </w:r>
      <w:r>
        <w:rPr>
          <w:rFonts w:ascii="Trebuchet MS" w:eastAsia="Trebuchet MS" w:hAnsi="Trebuchet MS" w:cs="Trebuchet MS"/>
        </w:rPr>
        <w:t>(</w:t>
      </w:r>
      <w:r>
        <w:t>5214100188</w:t>
      </w:r>
      <w:r>
        <w:rPr>
          <w:rFonts w:ascii="Trebuchet MS" w:eastAsia="Trebuchet MS" w:hAnsi="Trebuchet MS" w:cs="Trebuchet MS"/>
        </w:rPr>
        <w:t>)</w:t>
      </w:r>
    </w:p>
    <w:p w:rsidR="00000000" w:rsidRDefault="007415A8">
      <w:pPr>
        <w:pStyle w:val="normal0"/>
      </w:pPr>
      <w:r>
        <w:t>ANGGADA SAKTI PAMUNGKAS</w:t>
      </w:r>
      <w:r>
        <w:rPr>
          <w:rFonts w:ascii="Trebuchet MS" w:eastAsia="Trebuchet MS" w:hAnsi="Trebuchet MS" w:cs="Trebuchet MS"/>
        </w:rPr>
        <w:tab/>
      </w:r>
      <w:r>
        <w:rPr>
          <w:rFonts w:ascii="Trebuchet MS" w:eastAsia="Trebuchet MS" w:hAnsi="Trebuchet MS" w:cs="Trebuchet MS"/>
        </w:rPr>
        <w:tab/>
      </w:r>
      <w:r>
        <w:rPr>
          <w:rFonts w:ascii="Trebuchet MS" w:eastAsia="Trebuchet MS" w:hAnsi="Trebuchet MS" w:cs="Trebuchet MS"/>
        </w:rPr>
        <w:tab/>
      </w:r>
      <w:r>
        <w:rPr>
          <w:rFonts w:ascii="Trebuchet MS" w:eastAsia="Trebuchet MS" w:hAnsi="Trebuchet MS" w:cs="Trebuchet MS"/>
        </w:rPr>
        <w:t>(</w:t>
      </w:r>
      <w:r>
        <w:t>5214100190</w:t>
      </w:r>
      <w:r>
        <w:rPr>
          <w:rFonts w:ascii="Trebuchet MS" w:eastAsia="Trebuchet MS" w:hAnsi="Trebuchet MS" w:cs="Trebuchet MS"/>
        </w:rPr>
        <w:t>)</w:t>
      </w:r>
    </w:p>
    <w:p w:rsidR="00000000" w:rsidRDefault="007415A8">
      <w:pPr>
        <w:pStyle w:val="normal0"/>
      </w:pPr>
      <w:r>
        <w:t>MUH. SATRIA ,MANDALA</w:t>
      </w:r>
      <w:r>
        <w:tab/>
      </w:r>
      <w:r>
        <w:tab/>
      </w:r>
      <w:r>
        <w:tab/>
      </w:r>
      <w:r>
        <w:tab/>
      </w:r>
      <w:r>
        <w:tab/>
      </w:r>
      <w:r>
        <w:t>(5214100706)</w:t>
      </w:r>
    </w:p>
    <w:p w:rsidR="00000000" w:rsidRDefault="007415A8">
      <w:pPr>
        <w:pStyle w:val="normal0"/>
      </w:pPr>
    </w:p>
    <w:p w:rsidR="00000000" w:rsidRDefault="007415A8">
      <w:pPr>
        <w:pStyle w:val="normal0"/>
      </w:pPr>
      <w:r>
        <w:rPr>
          <w:rFonts w:ascii="Trebuchet MS" w:eastAsia="Trebuchet MS" w:hAnsi="Trebuchet MS" w:cs="Trebuchet MS"/>
        </w:rPr>
        <w:t>Dosen Pengampu</w:t>
      </w:r>
    </w:p>
    <w:p w:rsidR="00000000" w:rsidRDefault="007415A8">
      <w:pPr>
        <w:pStyle w:val="normal0"/>
      </w:pPr>
      <w:r>
        <w:rPr>
          <w:rFonts w:ascii="Trebuchet MS" w:eastAsia="Trebuchet MS" w:hAnsi="Trebuchet MS" w:cs="Trebuchet MS"/>
        </w:rPr>
        <w:t>SHOLIQ, S.T.,M.KOM</w:t>
      </w:r>
    </w:p>
    <w:p w:rsidR="00000000" w:rsidRDefault="007415A8">
      <w:pPr>
        <w:pStyle w:val="normal0"/>
      </w:pPr>
    </w:p>
    <w:p w:rsidR="00000000" w:rsidRDefault="007415A8">
      <w:pPr>
        <w:pStyle w:val="normal0"/>
      </w:pPr>
    </w:p>
    <w:p w:rsidR="00000000" w:rsidRDefault="007415A8">
      <w:pPr>
        <w:pStyle w:val="normal0"/>
      </w:pPr>
    </w:p>
    <w:p w:rsidR="00000000" w:rsidRDefault="007415A8">
      <w:pPr>
        <w:pStyle w:val="normal0"/>
      </w:pPr>
    </w:p>
    <w:p w:rsidR="00000000" w:rsidRDefault="007415A8">
      <w:pPr>
        <w:pStyle w:val="normal0"/>
      </w:pPr>
    </w:p>
    <w:p w:rsidR="00000000" w:rsidRDefault="007415A8">
      <w:pPr>
        <w:pStyle w:val="normal0"/>
      </w:pPr>
    </w:p>
    <w:p w:rsidR="00000000" w:rsidRDefault="007415A8">
      <w:pPr>
        <w:pStyle w:val="normal0"/>
      </w:pPr>
    </w:p>
    <w:p w:rsidR="00000000" w:rsidRDefault="007415A8">
      <w:pPr>
        <w:pStyle w:val="normal0"/>
      </w:pPr>
      <w:r>
        <w:rPr>
          <w:rFonts w:ascii="Trebuchet MS" w:eastAsia="Trebuchet MS" w:hAnsi="Trebuchet MS" w:cs="Trebuchet MS"/>
        </w:rPr>
        <w:t>Jurusan Sistem Informasi</w:t>
      </w:r>
    </w:p>
    <w:p w:rsidR="00000000" w:rsidRDefault="007415A8">
      <w:pPr>
        <w:pStyle w:val="normal0"/>
      </w:pPr>
      <w:r>
        <w:rPr>
          <w:rFonts w:ascii="Trebuchet MS" w:eastAsia="Trebuchet MS" w:hAnsi="Trebuchet MS" w:cs="Trebuchet MS"/>
        </w:rPr>
        <w:t>Fakultas Teknologi Informasi</w:t>
      </w:r>
    </w:p>
    <w:p w:rsidR="00000000" w:rsidRDefault="007415A8">
      <w:pPr>
        <w:pStyle w:val="normal0"/>
      </w:pPr>
      <w:r>
        <w:rPr>
          <w:rFonts w:ascii="Trebuchet MS" w:eastAsia="Trebuchet MS" w:hAnsi="Trebuchet MS" w:cs="Trebuchet MS"/>
        </w:rPr>
        <w:t>Institut Teknologi Sepuluh Nopember</w:t>
      </w:r>
    </w:p>
    <w:p w:rsidR="00000000" w:rsidRDefault="007415A8">
      <w:pPr>
        <w:pStyle w:val="normal0"/>
      </w:pPr>
      <w:r>
        <w:rPr>
          <w:rFonts w:ascii="Trebuchet MS" w:eastAsia="Trebuchet MS" w:hAnsi="Trebuchet MS" w:cs="Trebuchet MS"/>
        </w:rPr>
        <w:t>Surabaya 2016</w:t>
      </w:r>
    </w:p>
    <w:p w:rsidR="00000000" w:rsidRDefault="007415A8"/>
    <w:p w:rsidR="00000000" w:rsidRDefault="007415A8"/>
    <w:p w:rsidR="00000000" w:rsidRDefault="007415A8"/>
    <w:p w:rsidR="00000000" w:rsidRDefault="007415A8"/>
    <w:p w:rsidR="00000000" w:rsidRDefault="007415A8"/>
    <w:p w:rsidR="00000000" w:rsidRDefault="007415A8"/>
    <w:p w:rsidR="00000000" w:rsidRDefault="007415A8"/>
    <w:p w:rsidR="00000000" w:rsidRDefault="007415A8"/>
    <w:p w:rsidR="00000000" w:rsidRDefault="007415A8"/>
    <w:p w:rsidR="00000000" w:rsidRDefault="007415A8"/>
    <w:p w:rsidR="00000000" w:rsidRDefault="007415A8"/>
    <w:p w:rsidR="00000000" w:rsidRDefault="007415A8">
      <w:pPr>
        <w:sectPr w:rsidR="00000000">
          <w:headerReference w:type="default" r:id="rId8"/>
          <w:footerReference w:type="default" r:id="rId9"/>
          <w:pgSz w:w="12247" w:h="15819"/>
          <w:pgMar w:top="1440" w:right="1797" w:bottom="1440" w:left="1797" w:header="708" w:footer="708" w:gutter="0"/>
          <w:cols w:space="720"/>
          <w:docGrid w:linePitch="287"/>
        </w:sectPr>
      </w:pPr>
    </w:p>
    <w:p w:rsidR="00000000" w:rsidRDefault="007415A8">
      <w:pPr>
        <w:rPr>
          <w:b/>
          <w:bCs/>
          <w:sz w:val="40"/>
          <w:szCs w:val="40"/>
          <w:lang w:val="id-ID"/>
        </w:rPr>
      </w:pPr>
      <w:r>
        <w:rPr>
          <w:b/>
          <w:bCs/>
          <w:sz w:val="40"/>
          <w:szCs w:val="40"/>
          <w:lang w:val="id-ID"/>
        </w:rPr>
        <w:lastRenderedPageBreak/>
        <w:t>Daftar Isi</w:t>
      </w:r>
    </w:p>
    <w:p w:rsidR="00000000" w:rsidRDefault="007415A8">
      <w:pPr>
        <w:rPr>
          <w:szCs w:val="24"/>
          <w:lang w:val="id-ID"/>
        </w:rPr>
      </w:pPr>
      <w:r>
        <w:rPr>
          <w:szCs w:val="24"/>
          <w:lang w:val="id-ID"/>
        </w:rPr>
        <w:t>Latar Belakang....................</w:t>
      </w:r>
      <w:r>
        <w:rPr>
          <w:szCs w:val="24"/>
          <w:lang w:val="id-ID"/>
        </w:rPr>
        <w:t>...............................................................................................2</w:t>
      </w:r>
    </w:p>
    <w:p w:rsidR="00000000" w:rsidRDefault="007415A8">
      <w:pPr>
        <w:rPr>
          <w:szCs w:val="24"/>
          <w:lang w:val="id-ID"/>
        </w:rPr>
      </w:pPr>
      <w:r>
        <w:rPr>
          <w:szCs w:val="24"/>
          <w:lang w:val="id-ID"/>
        </w:rPr>
        <w:t>Daftar Pustaka....................................................................................................................2</w:t>
      </w:r>
    </w:p>
    <w:p w:rsidR="00000000" w:rsidRDefault="007415A8">
      <w:pPr>
        <w:rPr>
          <w:szCs w:val="24"/>
          <w:lang w:val="id-ID"/>
        </w:rPr>
      </w:pPr>
      <w:r>
        <w:rPr>
          <w:szCs w:val="24"/>
          <w:lang w:val="id-ID"/>
        </w:rPr>
        <w:t>Activity Diagram...........</w:t>
      </w:r>
      <w:r>
        <w:rPr>
          <w:szCs w:val="24"/>
          <w:lang w:val="id-ID"/>
        </w:rPr>
        <w:t>.....................................................................................................3</w:t>
      </w:r>
    </w:p>
    <w:p w:rsidR="00000000" w:rsidRDefault="007415A8">
      <w:pPr>
        <w:rPr>
          <w:szCs w:val="24"/>
          <w:lang w:val="id-ID"/>
        </w:rPr>
      </w:pPr>
      <w:r>
        <w:rPr>
          <w:szCs w:val="24"/>
          <w:lang w:val="id-ID"/>
        </w:rPr>
        <w:t>Sequence Diagram..............................................................................................................3</w:t>
      </w:r>
    </w:p>
    <w:p w:rsidR="00000000" w:rsidRDefault="007415A8">
      <w:pPr>
        <w:rPr>
          <w:szCs w:val="24"/>
          <w:lang w:val="id-ID"/>
        </w:rPr>
      </w:pPr>
      <w:r>
        <w:rPr>
          <w:szCs w:val="24"/>
          <w:lang w:val="id-ID"/>
        </w:rPr>
        <w:t>Use Case Diagram.........</w:t>
      </w:r>
      <w:r>
        <w:rPr>
          <w:szCs w:val="24"/>
          <w:lang w:val="id-ID"/>
        </w:rPr>
        <w:t>....................................................................................................27</w:t>
      </w:r>
    </w:p>
    <w:p w:rsidR="00000000" w:rsidRDefault="007415A8">
      <w:pPr>
        <w:rPr>
          <w:szCs w:val="24"/>
          <w:lang w:val="id-ID"/>
        </w:rPr>
      </w:pPr>
      <w:r>
        <w:rPr>
          <w:szCs w:val="24"/>
          <w:lang w:val="id-ID"/>
        </w:rPr>
        <w:t>Use Case Description........................................................................................................32</w:t>
      </w:r>
    </w:p>
    <w:p w:rsidR="00000000" w:rsidRDefault="007415A8">
      <w:pPr>
        <w:rPr>
          <w:szCs w:val="24"/>
          <w:lang w:val="id-ID"/>
        </w:rPr>
      </w:pPr>
      <w:r>
        <w:rPr>
          <w:szCs w:val="24"/>
          <w:lang w:val="id-ID"/>
        </w:rPr>
        <w:t>State Chart Diagram.......</w:t>
      </w:r>
      <w:r>
        <w:rPr>
          <w:szCs w:val="24"/>
          <w:lang w:val="id-ID"/>
        </w:rPr>
        <w:t>...................................................................................................40</w:t>
      </w:r>
    </w:p>
    <w:p w:rsidR="00000000" w:rsidRDefault="007415A8">
      <w:pPr>
        <w:rPr>
          <w:szCs w:val="24"/>
          <w:lang w:val="id-ID"/>
        </w:rPr>
      </w:pPr>
      <w:r>
        <w:rPr>
          <w:szCs w:val="24"/>
          <w:lang w:val="id-ID"/>
        </w:rPr>
        <w:t>Class Diagram...................................................................................................................49</w:t>
      </w:r>
    </w:p>
    <w:p w:rsidR="00000000" w:rsidRDefault="007415A8">
      <w:pPr>
        <w:rPr>
          <w:szCs w:val="24"/>
          <w:lang w:val="id-ID"/>
        </w:rPr>
      </w:pPr>
      <w:r>
        <w:rPr>
          <w:szCs w:val="24"/>
          <w:lang w:val="id-ID"/>
        </w:rPr>
        <w:t>Robustness.............</w:t>
      </w:r>
      <w:r>
        <w:rPr>
          <w:szCs w:val="24"/>
          <w:lang w:val="id-ID"/>
        </w:rPr>
        <w:t>...........................................................................................................50</w:t>
      </w:r>
    </w:p>
    <w:p w:rsidR="00000000" w:rsidRDefault="007415A8">
      <w:pPr>
        <w:rPr>
          <w:szCs w:val="24"/>
          <w:lang w:val="id-ID"/>
        </w:rPr>
      </w:pPr>
      <w:r>
        <w:rPr>
          <w:szCs w:val="24"/>
          <w:lang w:val="id-ID"/>
        </w:rPr>
        <w:t>Desain GUI.......................................................................................................................65</w:t>
      </w:r>
    </w:p>
    <w:p w:rsidR="00000000" w:rsidRDefault="007415A8">
      <w:pPr>
        <w:rPr>
          <w:szCs w:val="24"/>
          <w:lang w:val="id-ID"/>
        </w:rPr>
      </w:pPr>
    </w:p>
    <w:p w:rsidR="00000000" w:rsidRDefault="007415A8"/>
    <w:p w:rsidR="00000000" w:rsidRDefault="007415A8"/>
    <w:p w:rsidR="00000000" w:rsidRDefault="007415A8"/>
    <w:p w:rsidR="00000000" w:rsidRDefault="007415A8"/>
    <w:p w:rsidR="00000000" w:rsidRDefault="007415A8"/>
    <w:p w:rsidR="00000000" w:rsidRDefault="007415A8"/>
    <w:p w:rsidR="00000000" w:rsidRDefault="007415A8"/>
    <w:p w:rsidR="00000000" w:rsidRDefault="007415A8"/>
    <w:p w:rsidR="00000000" w:rsidRDefault="007415A8"/>
    <w:p w:rsidR="00000000" w:rsidRDefault="007415A8"/>
    <w:p w:rsidR="00000000" w:rsidRDefault="007415A8"/>
    <w:p w:rsidR="00000000" w:rsidRDefault="007415A8"/>
    <w:p w:rsidR="00000000" w:rsidRDefault="007415A8"/>
    <w:p w:rsidR="00000000" w:rsidRDefault="007415A8"/>
    <w:p w:rsidR="00000000" w:rsidRDefault="007415A8"/>
    <w:p w:rsidR="00000000" w:rsidRDefault="007415A8"/>
    <w:p w:rsidR="00000000" w:rsidRDefault="007415A8"/>
    <w:p w:rsidR="00000000" w:rsidRDefault="007415A8"/>
    <w:p w:rsidR="00000000" w:rsidRDefault="007415A8"/>
    <w:p w:rsidR="00000000" w:rsidRDefault="007415A8"/>
    <w:p w:rsidR="00000000" w:rsidRDefault="007415A8"/>
    <w:p w:rsidR="00000000" w:rsidRDefault="007415A8"/>
    <w:p w:rsidR="00000000" w:rsidRDefault="007415A8"/>
    <w:p w:rsidR="00000000" w:rsidRDefault="007415A8"/>
    <w:p w:rsidR="00000000" w:rsidRDefault="007415A8"/>
    <w:p w:rsidR="00000000" w:rsidRDefault="007415A8"/>
    <w:p w:rsidR="00000000" w:rsidRDefault="007415A8"/>
    <w:p w:rsidR="00000000" w:rsidRDefault="007415A8"/>
    <w:p w:rsidR="00000000" w:rsidRDefault="007415A8"/>
    <w:p w:rsidR="00000000" w:rsidRDefault="007415A8"/>
    <w:p w:rsidR="00000000" w:rsidRDefault="007415A8"/>
    <w:p w:rsidR="00000000" w:rsidRDefault="007415A8"/>
    <w:p w:rsidR="00000000" w:rsidRDefault="007415A8"/>
    <w:p w:rsidR="00000000" w:rsidRDefault="007415A8"/>
    <w:p w:rsidR="00000000" w:rsidRDefault="007415A8"/>
    <w:p w:rsidR="00000000" w:rsidRDefault="007415A8"/>
    <w:p w:rsidR="00000000" w:rsidRDefault="007415A8"/>
    <w:p w:rsidR="00000000" w:rsidRDefault="007415A8"/>
    <w:p w:rsidR="00000000" w:rsidRDefault="007415A8"/>
    <w:p w:rsidR="00000000" w:rsidRDefault="007415A8"/>
    <w:p w:rsidR="00000000" w:rsidRDefault="007415A8"/>
    <w:p w:rsidR="00000000" w:rsidRDefault="007415A8"/>
    <w:p w:rsidR="00000000" w:rsidRDefault="007415A8"/>
    <w:p w:rsidR="00000000" w:rsidRDefault="007415A8"/>
    <w:p w:rsidR="00000000" w:rsidRDefault="007415A8">
      <w:pPr>
        <w:rPr>
          <w:b/>
          <w:bCs/>
          <w:sz w:val="40"/>
          <w:szCs w:val="40"/>
          <w:lang w:val="id-ID"/>
        </w:rPr>
      </w:pPr>
      <w:r>
        <w:rPr>
          <w:b/>
          <w:bCs/>
          <w:sz w:val="40"/>
          <w:szCs w:val="40"/>
          <w:lang w:val="id-ID"/>
        </w:rPr>
        <w:t>Latar Belakang</w:t>
      </w:r>
    </w:p>
    <w:p w:rsidR="00000000" w:rsidRDefault="007415A8">
      <w:pPr>
        <w:ind w:firstLine="420"/>
        <w:rPr>
          <w:szCs w:val="24"/>
          <w:lang w:val="id-ID"/>
        </w:rPr>
      </w:pPr>
      <w:r>
        <w:rPr>
          <w:szCs w:val="24"/>
          <w:lang w:val="id-ID"/>
        </w:rPr>
        <w:t>Apotek merupakan tempat yang menyediakan barang berupa obat-obatan yang dibutuhkan oleh pelanggan. Pada saat ini terdapat apotek-apotek banyak jenisnya, terdapat apotek modern dan konvensional. Apotek modern su</w:t>
      </w:r>
      <w:r>
        <w:rPr>
          <w:szCs w:val="24"/>
          <w:lang w:val="id-ID"/>
        </w:rPr>
        <w:t>dah banyak dilengkapi teknologi didalamnya mulai dari pembayaran, pencatatan keuangan hingga ke pembuatan resep obat. Disini kami akan membuat analisis desain untuk apotek modern yang berhubungan langsung dengan IT. Supaya dapat membantu proses bisnis juga</w:t>
      </w:r>
      <w:r>
        <w:rPr>
          <w:szCs w:val="24"/>
          <w:lang w:val="id-ID"/>
        </w:rPr>
        <w:t xml:space="preserve"> proses pembuatan software untuk apotek ini.</w:t>
      </w:r>
    </w:p>
    <w:p w:rsidR="00000000" w:rsidRDefault="007415A8">
      <w:pPr>
        <w:rPr>
          <w:b/>
          <w:bCs/>
          <w:sz w:val="40"/>
          <w:szCs w:val="40"/>
          <w:lang w:val="id-ID"/>
        </w:rPr>
      </w:pPr>
    </w:p>
    <w:p w:rsidR="00000000" w:rsidRDefault="007415A8">
      <w:pPr>
        <w:rPr>
          <w:b/>
          <w:bCs/>
          <w:sz w:val="40"/>
          <w:szCs w:val="40"/>
          <w:lang w:val="id-ID"/>
        </w:rPr>
      </w:pPr>
      <w:r>
        <w:rPr>
          <w:b/>
          <w:bCs/>
          <w:sz w:val="40"/>
          <w:szCs w:val="40"/>
          <w:lang w:val="id-ID"/>
        </w:rPr>
        <w:t>Daftar Pustaka</w:t>
      </w:r>
    </w:p>
    <w:p w:rsidR="00000000" w:rsidRDefault="007415A8">
      <w:r>
        <w:t>UML FOR THE IT BUSINESS ANALYST, 2nd EDITION</w:t>
      </w:r>
    </w:p>
    <w:p w:rsidR="00000000" w:rsidRDefault="007415A8">
      <w:pPr>
        <w:rPr>
          <w:b/>
          <w:sz w:val="40"/>
          <w:szCs w:val="40"/>
          <w:lang w:val="id-ID"/>
        </w:rPr>
      </w:pPr>
    </w:p>
    <w:p w:rsidR="00000000" w:rsidRDefault="007415A8">
      <w:pPr>
        <w:rPr>
          <w:b/>
          <w:sz w:val="40"/>
          <w:szCs w:val="40"/>
          <w:lang w:val="id-ID"/>
        </w:rPr>
      </w:pPr>
    </w:p>
    <w:p w:rsidR="00000000" w:rsidRDefault="007415A8">
      <w:pPr>
        <w:rPr>
          <w:b/>
          <w:sz w:val="40"/>
          <w:szCs w:val="40"/>
          <w:lang w:val="id-ID"/>
        </w:rPr>
      </w:pPr>
    </w:p>
    <w:p w:rsidR="00000000" w:rsidRDefault="007415A8">
      <w:pPr>
        <w:rPr>
          <w:b/>
          <w:sz w:val="40"/>
          <w:szCs w:val="40"/>
          <w:lang w:val="id-ID"/>
        </w:rPr>
      </w:pPr>
    </w:p>
    <w:p w:rsidR="00000000" w:rsidRDefault="007415A8">
      <w:pPr>
        <w:rPr>
          <w:b/>
          <w:sz w:val="40"/>
          <w:szCs w:val="40"/>
          <w:lang w:val="id-ID"/>
        </w:rPr>
      </w:pPr>
    </w:p>
    <w:p w:rsidR="00000000" w:rsidRDefault="007415A8">
      <w:pPr>
        <w:rPr>
          <w:b/>
          <w:sz w:val="40"/>
          <w:szCs w:val="40"/>
          <w:lang w:val="id-ID"/>
        </w:rPr>
      </w:pPr>
    </w:p>
    <w:p w:rsidR="00000000" w:rsidRDefault="007415A8">
      <w:pPr>
        <w:rPr>
          <w:b/>
          <w:sz w:val="40"/>
          <w:szCs w:val="40"/>
          <w:lang w:val="id-ID"/>
        </w:rPr>
      </w:pPr>
    </w:p>
    <w:p w:rsidR="00000000" w:rsidRDefault="007415A8">
      <w:pPr>
        <w:rPr>
          <w:b/>
          <w:sz w:val="40"/>
          <w:szCs w:val="40"/>
          <w:lang w:val="id-ID"/>
        </w:rPr>
      </w:pPr>
    </w:p>
    <w:p w:rsidR="00000000" w:rsidRDefault="007415A8">
      <w:pPr>
        <w:rPr>
          <w:b/>
          <w:sz w:val="40"/>
          <w:szCs w:val="40"/>
          <w:lang w:val="id-ID"/>
        </w:rPr>
      </w:pPr>
    </w:p>
    <w:p w:rsidR="00000000" w:rsidRDefault="007415A8">
      <w:pPr>
        <w:rPr>
          <w:b/>
          <w:sz w:val="40"/>
          <w:szCs w:val="40"/>
          <w:lang w:val="id-ID"/>
        </w:rPr>
      </w:pPr>
    </w:p>
    <w:p w:rsidR="00000000" w:rsidRDefault="007415A8">
      <w:pPr>
        <w:rPr>
          <w:b/>
          <w:sz w:val="40"/>
          <w:szCs w:val="40"/>
          <w:lang w:val="id-ID"/>
        </w:rPr>
      </w:pPr>
    </w:p>
    <w:p w:rsidR="00000000" w:rsidRDefault="007415A8">
      <w:pPr>
        <w:rPr>
          <w:b/>
          <w:sz w:val="40"/>
          <w:szCs w:val="40"/>
          <w:lang w:val="id-ID"/>
        </w:rPr>
      </w:pPr>
    </w:p>
    <w:p w:rsidR="00000000" w:rsidRDefault="007415A8">
      <w:pPr>
        <w:rPr>
          <w:b/>
          <w:sz w:val="40"/>
          <w:szCs w:val="40"/>
          <w:lang w:val="id-ID"/>
        </w:rPr>
      </w:pPr>
    </w:p>
    <w:p w:rsidR="00000000" w:rsidRDefault="007415A8">
      <w:pPr>
        <w:rPr>
          <w:b/>
          <w:sz w:val="40"/>
          <w:szCs w:val="40"/>
          <w:lang w:val="id-ID"/>
        </w:rPr>
      </w:pPr>
    </w:p>
    <w:p w:rsidR="00000000" w:rsidRDefault="007415A8">
      <w:pPr>
        <w:rPr>
          <w:b/>
          <w:sz w:val="40"/>
          <w:szCs w:val="40"/>
          <w:lang w:val="id-ID"/>
        </w:rPr>
      </w:pPr>
    </w:p>
    <w:p w:rsidR="00000000" w:rsidRDefault="007415A8">
      <w:pPr>
        <w:rPr>
          <w:b/>
          <w:sz w:val="40"/>
          <w:szCs w:val="40"/>
          <w:lang w:val="id-ID"/>
        </w:rPr>
      </w:pPr>
    </w:p>
    <w:p w:rsidR="00000000" w:rsidRDefault="007415A8">
      <w:pPr>
        <w:rPr>
          <w:b/>
          <w:sz w:val="40"/>
          <w:szCs w:val="40"/>
          <w:lang w:val="id-ID"/>
        </w:rPr>
      </w:pPr>
    </w:p>
    <w:p w:rsidR="00000000" w:rsidRDefault="007415A8">
      <w:pPr>
        <w:rPr>
          <w:b/>
          <w:sz w:val="40"/>
          <w:szCs w:val="40"/>
          <w:lang w:val="id-ID"/>
        </w:rPr>
      </w:pPr>
    </w:p>
    <w:p w:rsidR="00000000" w:rsidRDefault="007415A8">
      <w:pPr>
        <w:rPr>
          <w:b/>
          <w:sz w:val="40"/>
          <w:szCs w:val="40"/>
          <w:lang w:val="id-ID"/>
        </w:rPr>
      </w:pPr>
    </w:p>
    <w:p w:rsidR="00000000" w:rsidRDefault="007415A8">
      <w:pPr>
        <w:rPr>
          <w:b/>
          <w:sz w:val="40"/>
          <w:szCs w:val="40"/>
          <w:lang w:val="id-ID"/>
        </w:rPr>
      </w:pPr>
      <w:r>
        <w:rPr>
          <w:b/>
          <w:sz w:val="40"/>
          <w:szCs w:val="40"/>
          <w:lang w:val="id-ID"/>
        </w:rPr>
        <w:t>Activity + Sequence</w:t>
      </w:r>
    </w:p>
    <w:p w:rsidR="00000000" w:rsidRDefault="00FA679E">
      <w:r>
        <w:rPr>
          <w:noProof/>
          <w:lang w:val="id-ID" w:eastAsia="ja-JP"/>
        </w:rPr>
        <w:drawing>
          <wp:inline distT="0" distB="0" distL="0" distR="0">
            <wp:extent cx="5943600" cy="2552700"/>
            <wp:effectExtent l="0" t="0" r="0" b="0"/>
            <wp:docPr id="65" name="Picture 1" descr="Model__Petugas Penjualan__ActivityPetugas Penjualan__ActivityMemprosesDenganResep_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del__Petugas Penjualan__ActivityPetugas Penjualan__ActivityMemprosesDenganResep_4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552700"/>
                    </a:xfrm>
                    <a:prstGeom prst="rect">
                      <a:avLst/>
                    </a:prstGeom>
                    <a:noFill/>
                    <a:ln>
                      <a:noFill/>
                    </a:ln>
                  </pic:spPr>
                </pic:pic>
              </a:graphicData>
            </a:graphic>
          </wp:inline>
        </w:drawing>
      </w:r>
      <w:r>
        <w:rPr>
          <w:noProof/>
          <w:lang w:val="id-ID" w:eastAsia="ja-JP"/>
        </w:rPr>
        <w:drawing>
          <wp:inline distT="0" distB="0" distL="0" distR="0">
            <wp:extent cx="4448175" cy="3695700"/>
            <wp:effectExtent l="0" t="0" r="0" b="0"/>
            <wp:docPr id="64" name="Picture 2" descr="Model__Petugas Penjualan__ActivityPetugas Penjualan__ActivityMemprosesTanpaResep_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odel__Petugas Penjualan__ActivityPetugas Penjualan__ActivityMemprosesTanpaResep_4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48175" cy="3695700"/>
                    </a:xfrm>
                    <a:prstGeom prst="rect">
                      <a:avLst/>
                    </a:prstGeom>
                    <a:noFill/>
                    <a:ln>
                      <a:noFill/>
                    </a:ln>
                  </pic:spPr>
                </pic:pic>
              </a:graphicData>
            </a:graphic>
          </wp:inline>
        </w:drawing>
      </w:r>
      <w:r>
        <w:rPr>
          <w:noProof/>
          <w:lang w:val="id-ID" w:eastAsia="ja-JP"/>
        </w:rPr>
        <w:lastRenderedPageBreak/>
        <w:drawing>
          <wp:inline distT="0" distB="0" distL="0" distR="0">
            <wp:extent cx="4448175" cy="3743325"/>
            <wp:effectExtent l="0" t="0" r="0" b="0"/>
            <wp:docPr id="4" name="Picture 3" descr="Model__Petugas Penjualan__Collaboration1__Interaction1__SequenceMemprosesDenganResep_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odel__Petugas Penjualan__Collaboration1__Interaction1__SequenceMemprosesDenganResep_4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48175" cy="3743325"/>
                    </a:xfrm>
                    <a:prstGeom prst="rect">
                      <a:avLst/>
                    </a:prstGeom>
                    <a:noFill/>
                    <a:ln>
                      <a:noFill/>
                    </a:ln>
                  </pic:spPr>
                </pic:pic>
              </a:graphicData>
            </a:graphic>
          </wp:inline>
        </w:drawing>
      </w:r>
      <w:r>
        <w:rPr>
          <w:noProof/>
          <w:lang w:val="id-ID" w:eastAsia="ja-JP"/>
        </w:rPr>
        <w:lastRenderedPageBreak/>
        <w:drawing>
          <wp:inline distT="0" distB="0" distL="0" distR="0">
            <wp:extent cx="4448175" cy="5143500"/>
            <wp:effectExtent l="0" t="0" r="0" b="0"/>
            <wp:docPr id="5" name="Picture 4" descr="Model__Petugas Penjualan__Collaboration1__Interaction1__SequenceMemprosesDenganTanpaResep_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odel__Petugas Penjualan__Collaboration1__Interaction1__SequenceMemprosesDenganTanpaResep_4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48175" cy="5143500"/>
                    </a:xfrm>
                    <a:prstGeom prst="rect">
                      <a:avLst/>
                    </a:prstGeom>
                    <a:noFill/>
                    <a:ln>
                      <a:noFill/>
                    </a:ln>
                  </pic:spPr>
                </pic:pic>
              </a:graphicData>
            </a:graphic>
          </wp:inline>
        </w:drawing>
      </w:r>
      <w:r>
        <w:rPr>
          <w:noProof/>
          <w:lang w:val="id-ID" w:eastAsia="ja-JP"/>
        </w:rPr>
        <w:lastRenderedPageBreak/>
        <w:drawing>
          <wp:inline distT="0" distB="0" distL="0" distR="0">
            <wp:extent cx="4448175" cy="5143500"/>
            <wp:effectExtent l="0" t="0" r="0" b="0"/>
            <wp:docPr id="6" name="Picture 5" descr="Model__Petugas Penjualan__CollaborationPembeli__Interaction1__SequencePembeliResep_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odel__Petugas Penjualan__CollaborationPembeli__Interaction1__SequencePembeliResep_3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48175" cy="5143500"/>
                    </a:xfrm>
                    <a:prstGeom prst="rect">
                      <a:avLst/>
                    </a:prstGeom>
                    <a:noFill/>
                    <a:ln>
                      <a:noFill/>
                    </a:ln>
                  </pic:spPr>
                </pic:pic>
              </a:graphicData>
            </a:graphic>
          </wp:inline>
        </w:drawing>
      </w:r>
      <w:r>
        <w:rPr>
          <w:noProof/>
          <w:lang w:val="id-ID" w:eastAsia="ja-JP"/>
        </w:rPr>
        <w:drawing>
          <wp:inline distT="0" distB="0" distL="0" distR="0">
            <wp:extent cx="3609975" cy="2990850"/>
            <wp:effectExtent l="0" t="0" r="0" b="0"/>
            <wp:docPr id="7" name="Picture 6" descr="Model__Admin__ActivityAdmin__ActivityEntriObatBaru_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odel__Admin__ActivityAdmin__ActivityEntriObatBaru_1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09975" cy="2990850"/>
                    </a:xfrm>
                    <a:prstGeom prst="rect">
                      <a:avLst/>
                    </a:prstGeom>
                    <a:noFill/>
                    <a:ln>
                      <a:noFill/>
                    </a:ln>
                  </pic:spPr>
                </pic:pic>
              </a:graphicData>
            </a:graphic>
          </wp:inline>
        </w:drawing>
      </w:r>
      <w:r>
        <w:rPr>
          <w:noProof/>
          <w:lang w:val="id-ID" w:eastAsia="ja-JP"/>
        </w:rPr>
        <w:lastRenderedPageBreak/>
        <w:drawing>
          <wp:inline distT="0" distB="0" distL="0" distR="0">
            <wp:extent cx="2981325" cy="3209925"/>
            <wp:effectExtent l="0" t="0" r="0" b="0"/>
            <wp:docPr id="8" name="Picture 7" descr="Model__Admin__ActivityAdmin__ActivityEntriUserBaru_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odel__Admin__ActivityAdmin__ActivityEntriUserBaru_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81325" cy="3209925"/>
                    </a:xfrm>
                    <a:prstGeom prst="rect">
                      <a:avLst/>
                    </a:prstGeom>
                    <a:noFill/>
                    <a:ln>
                      <a:noFill/>
                    </a:ln>
                  </pic:spPr>
                </pic:pic>
              </a:graphicData>
            </a:graphic>
          </wp:inline>
        </w:drawing>
      </w:r>
      <w:r>
        <w:rPr>
          <w:noProof/>
          <w:lang w:val="id-ID" w:eastAsia="ja-JP"/>
        </w:rPr>
        <w:drawing>
          <wp:inline distT="0" distB="0" distL="0" distR="0">
            <wp:extent cx="2981325" cy="3209925"/>
            <wp:effectExtent l="0" t="0" r="0" b="0"/>
            <wp:docPr id="9" name="Picture 8" descr="Model__Admin__ActivityAdmin__ActivityMenghapusObat_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odel__Admin__ActivityAdmin__ActivityMenghapusObat_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81325" cy="3209925"/>
                    </a:xfrm>
                    <a:prstGeom prst="rect">
                      <a:avLst/>
                    </a:prstGeom>
                    <a:noFill/>
                    <a:ln>
                      <a:noFill/>
                    </a:ln>
                  </pic:spPr>
                </pic:pic>
              </a:graphicData>
            </a:graphic>
          </wp:inline>
        </w:drawing>
      </w:r>
      <w:r>
        <w:rPr>
          <w:noProof/>
          <w:lang w:val="id-ID" w:eastAsia="ja-JP"/>
        </w:rPr>
        <w:lastRenderedPageBreak/>
        <w:drawing>
          <wp:inline distT="0" distB="0" distL="0" distR="0">
            <wp:extent cx="2981325" cy="3209925"/>
            <wp:effectExtent l="0" t="0" r="0" b="0"/>
            <wp:docPr id="10" name="Picture 9" descr="Model__Admin__ActivityAdmin__ActivityMenghapusUser_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odel__Admin__ActivityAdmin__ActivityMenghapusUser_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81325" cy="3209925"/>
                    </a:xfrm>
                    <a:prstGeom prst="rect">
                      <a:avLst/>
                    </a:prstGeom>
                    <a:noFill/>
                    <a:ln>
                      <a:noFill/>
                    </a:ln>
                  </pic:spPr>
                </pic:pic>
              </a:graphicData>
            </a:graphic>
          </wp:inline>
        </w:drawing>
      </w:r>
      <w:r>
        <w:rPr>
          <w:noProof/>
          <w:lang w:val="id-ID" w:eastAsia="ja-JP"/>
        </w:rPr>
        <w:drawing>
          <wp:inline distT="0" distB="0" distL="0" distR="0">
            <wp:extent cx="3609975" cy="2990850"/>
            <wp:effectExtent l="0" t="0" r="0" b="0"/>
            <wp:docPr id="11" name="Picture 10" descr="Model__Admin__ActivityAdmin__ActivityUpdateObat_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odel__Admin__ActivityAdmin__ActivityUpdateObat_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09975" cy="2990850"/>
                    </a:xfrm>
                    <a:prstGeom prst="rect">
                      <a:avLst/>
                    </a:prstGeom>
                    <a:noFill/>
                    <a:ln>
                      <a:noFill/>
                    </a:ln>
                  </pic:spPr>
                </pic:pic>
              </a:graphicData>
            </a:graphic>
          </wp:inline>
        </w:drawing>
      </w:r>
      <w:r>
        <w:rPr>
          <w:noProof/>
          <w:lang w:val="id-ID" w:eastAsia="ja-JP"/>
        </w:rPr>
        <w:lastRenderedPageBreak/>
        <w:drawing>
          <wp:inline distT="0" distB="0" distL="0" distR="0">
            <wp:extent cx="2981325" cy="3209925"/>
            <wp:effectExtent l="0" t="0" r="0" b="0"/>
            <wp:docPr id="12" name="Picture 11" descr="Model__Admin__ActivityAdmin__ActivityUpdateUser_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odel__Admin__ActivityAdmin__ActivityUpdateUser_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81325" cy="3209925"/>
                    </a:xfrm>
                    <a:prstGeom prst="rect">
                      <a:avLst/>
                    </a:prstGeom>
                    <a:noFill/>
                    <a:ln>
                      <a:noFill/>
                    </a:ln>
                  </pic:spPr>
                </pic:pic>
              </a:graphicData>
            </a:graphic>
          </wp:inline>
        </w:drawing>
      </w:r>
      <w:r>
        <w:rPr>
          <w:noProof/>
          <w:lang w:val="id-ID" w:eastAsia="ja-JP"/>
        </w:rPr>
        <w:drawing>
          <wp:inline distT="0" distB="0" distL="0" distR="0">
            <wp:extent cx="4448175" cy="3209925"/>
            <wp:effectExtent l="0" t="0" r="0" b="0"/>
            <wp:docPr id="13" name="Picture 12" descr="Model__Admin__Collaboration1__Interaction1__SequenceEntriObatBaru_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odel__Admin__Collaboration1__Interaction1__SequenceEntriObatBaru_2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48175" cy="3209925"/>
                    </a:xfrm>
                    <a:prstGeom prst="rect">
                      <a:avLst/>
                    </a:prstGeom>
                    <a:noFill/>
                    <a:ln>
                      <a:noFill/>
                    </a:ln>
                  </pic:spPr>
                </pic:pic>
              </a:graphicData>
            </a:graphic>
          </wp:inline>
        </w:drawing>
      </w:r>
      <w:r>
        <w:rPr>
          <w:noProof/>
          <w:lang w:val="id-ID" w:eastAsia="ja-JP"/>
        </w:rPr>
        <w:lastRenderedPageBreak/>
        <w:drawing>
          <wp:inline distT="0" distB="0" distL="0" distR="0">
            <wp:extent cx="4448175" cy="4610100"/>
            <wp:effectExtent l="0" t="0" r="0" b="0"/>
            <wp:docPr id="14" name="Picture 13" descr="Model__Admin__Collaboration1__Interaction1__SequenceEntriUserBaru_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odel__Admin__Collaboration1__Interaction1__SequenceEntriUserBaru_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48175" cy="4610100"/>
                    </a:xfrm>
                    <a:prstGeom prst="rect">
                      <a:avLst/>
                    </a:prstGeom>
                    <a:noFill/>
                    <a:ln>
                      <a:noFill/>
                    </a:ln>
                  </pic:spPr>
                </pic:pic>
              </a:graphicData>
            </a:graphic>
          </wp:inline>
        </w:drawing>
      </w:r>
      <w:r>
        <w:rPr>
          <w:noProof/>
          <w:lang w:val="id-ID" w:eastAsia="ja-JP"/>
        </w:rPr>
        <w:drawing>
          <wp:inline distT="0" distB="0" distL="0" distR="0">
            <wp:extent cx="4448175" cy="3209925"/>
            <wp:effectExtent l="0" t="0" r="0" b="0"/>
            <wp:docPr id="15" name="Picture 14" descr="Model__Admin__Collaboration1__Interaction1__SequenceMenghapusObat_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odel__Admin__Collaboration1__Interaction1__SequenceMenghapusObat_2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48175" cy="3209925"/>
                    </a:xfrm>
                    <a:prstGeom prst="rect">
                      <a:avLst/>
                    </a:prstGeom>
                    <a:noFill/>
                    <a:ln>
                      <a:noFill/>
                    </a:ln>
                  </pic:spPr>
                </pic:pic>
              </a:graphicData>
            </a:graphic>
          </wp:inline>
        </w:drawing>
      </w:r>
      <w:r>
        <w:rPr>
          <w:noProof/>
          <w:lang w:val="id-ID" w:eastAsia="ja-JP"/>
        </w:rPr>
        <w:lastRenderedPageBreak/>
        <w:drawing>
          <wp:inline distT="0" distB="0" distL="0" distR="0">
            <wp:extent cx="4448175" cy="3209925"/>
            <wp:effectExtent l="0" t="0" r="0" b="0"/>
            <wp:docPr id="16" name="Picture 15" descr="Model__Admin__Collaboration1__Interaction1__SequenceMenghapusUser_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odel__Admin__Collaboration1__Interaction1__SequenceMenghapusUser_2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48175" cy="3209925"/>
                    </a:xfrm>
                    <a:prstGeom prst="rect">
                      <a:avLst/>
                    </a:prstGeom>
                    <a:noFill/>
                    <a:ln>
                      <a:noFill/>
                    </a:ln>
                  </pic:spPr>
                </pic:pic>
              </a:graphicData>
            </a:graphic>
          </wp:inline>
        </w:drawing>
      </w:r>
      <w:r>
        <w:rPr>
          <w:noProof/>
          <w:lang w:val="id-ID" w:eastAsia="ja-JP"/>
        </w:rPr>
        <w:drawing>
          <wp:inline distT="0" distB="0" distL="0" distR="0">
            <wp:extent cx="5943600" cy="4572000"/>
            <wp:effectExtent l="0" t="0" r="0" b="0"/>
            <wp:docPr id="17" name="Picture 16" descr="Model__Admin__Collaboration1__Interaction1__SequenceUpdateObat_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odel__Admin__Collaboration1__Interaction1__SequenceUpdateObat_2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4572000"/>
                    </a:xfrm>
                    <a:prstGeom prst="rect">
                      <a:avLst/>
                    </a:prstGeom>
                    <a:noFill/>
                    <a:ln>
                      <a:noFill/>
                    </a:ln>
                  </pic:spPr>
                </pic:pic>
              </a:graphicData>
            </a:graphic>
          </wp:inline>
        </w:drawing>
      </w:r>
      <w:r>
        <w:rPr>
          <w:noProof/>
          <w:lang w:val="id-ID" w:eastAsia="ja-JP"/>
        </w:rPr>
        <w:lastRenderedPageBreak/>
        <w:drawing>
          <wp:inline distT="0" distB="0" distL="0" distR="0">
            <wp:extent cx="4448175" cy="5143500"/>
            <wp:effectExtent l="0" t="0" r="0" b="0"/>
            <wp:docPr id="18" name="Picture 17" descr="Model__Admin__Collaboration1__Interaction1__SequenceUpdateUser_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odel__Admin__Collaboration1__Interaction1__SequenceUpdateUser_2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48175" cy="5143500"/>
                    </a:xfrm>
                    <a:prstGeom prst="rect">
                      <a:avLst/>
                    </a:prstGeom>
                    <a:noFill/>
                    <a:ln>
                      <a:noFill/>
                    </a:ln>
                  </pic:spPr>
                </pic:pic>
              </a:graphicData>
            </a:graphic>
          </wp:inline>
        </w:drawing>
      </w:r>
      <w:r>
        <w:rPr>
          <w:noProof/>
          <w:lang w:val="id-ID" w:eastAsia="ja-JP"/>
        </w:rPr>
        <w:lastRenderedPageBreak/>
        <w:drawing>
          <wp:inline distT="0" distB="0" distL="0" distR="0">
            <wp:extent cx="5943600" cy="3848100"/>
            <wp:effectExtent l="0" t="0" r="0" b="0"/>
            <wp:docPr id="19" name="Picture 18" descr="Model__Admin__CollaborationAdmin__Interaction1__SequenceAdmin_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odel__Admin__CollaborationAdmin__Interaction1__SequenceAdmin_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848100"/>
                    </a:xfrm>
                    <a:prstGeom prst="rect">
                      <a:avLst/>
                    </a:prstGeom>
                    <a:noFill/>
                    <a:ln>
                      <a:noFill/>
                    </a:ln>
                  </pic:spPr>
                </pic:pic>
              </a:graphicData>
            </a:graphic>
          </wp:inline>
        </w:drawing>
      </w:r>
      <w:r>
        <w:rPr>
          <w:noProof/>
          <w:lang w:val="id-ID" w:eastAsia="ja-JP"/>
        </w:rPr>
        <w:drawing>
          <wp:inline distT="0" distB="0" distL="0" distR="0">
            <wp:extent cx="3095625" cy="2486025"/>
            <wp:effectExtent l="0" t="0" r="0" b="0"/>
            <wp:docPr id="20" name="Picture 19" descr="Model__Apoteker__Activity1__ActivityMenerimaInformasiKeluhan_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odel__Apoteker__Activity1__ActivityMenerimaInformasiKeluhan_4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95625" cy="2486025"/>
                    </a:xfrm>
                    <a:prstGeom prst="rect">
                      <a:avLst/>
                    </a:prstGeom>
                    <a:noFill/>
                    <a:ln>
                      <a:noFill/>
                    </a:ln>
                  </pic:spPr>
                </pic:pic>
              </a:graphicData>
            </a:graphic>
          </wp:inline>
        </w:drawing>
      </w:r>
      <w:r>
        <w:rPr>
          <w:noProof/>
          <w:lang w:val="id-ID" w:eastAsia="ja-JP"/>
        </w:rPr>
        <w:lastRenderedPageBreak/>
        <w:drawing>
          <wp:inline distT="0" distB="0" distL="0" distR="0">
            <wp:extent cx="2952750" cy="2486025"/>
            <wp:effectExtent l="0" t="0" r="0" b="0"/>
            <wp:docPr id="21" name="Picture 20" descr="Model__Apoteker__Activity1__ActivityMenerimaResep_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odel__Apoteker__Activity1__ActivityMenerimaResep_4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52750" cy="2486025"/>
                    </a:xfrm>
                    <a:prstGeom prst="rect">
                      <a:avLst/>
                    </a:prstGeom>
                    <a:noFill/>
                    <a:ln>
                      <a:noFill/>
                    </a:ln>
                  </pic:spPr>
                </pic:pic>
              </a:graphicData>
            </a:graphic>
          </wp:inline>
        </w:drawing>
      </w:r>
      <w:r>
        <w:rPr>
          <w:noProof/>
          <w:lang w:val="id-ID" w:eastAsia="ja-JP"/>
        </w:rPr>
        <w:drawing>
          <wp:inline distT="0" distB="0" distL="0" distR="0">
            <wp:extent cx="2838450" cy="2486025"/>
            <wp:effectExtent l="0" t="0" r="0" b="0"/>
            <wp:docPr id="22" name="Picture 21" descr="Model__Apoteker__Activity1__ActivityMengecekDataObat_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odel__Apoteker__Activity1__ActivityMengecekDataObat_4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38450" cy="2486025"/>
                    </a:xfrm>
                    <a:prstGeom prst="rect">
                      <a:avLst/>
                    </a:prstGeom>
                    <a:noFill/>
                    <a:ln>
                      <a:noFill/>
                    </a:ln>
                  </pic:spPr>
                </pic:pic>
              </a:graphicData>
            </a:graphic>
          </wp:inline>
        </w:drawing>
      </w:r>
      <w:r>
        <w:rPr>
          <w:noProof/>
          <w:lang w:val="id-ID" w:eastAsia="ja-JP"/>
        </w:rPr>
        <w:drawing>
          <wp:inline distT="0" distB="0" distL="0" distR="0">
            <wp:extent cx="3324225" cy="3048000"/>
            <wp:effectExtent l="0" t="0" r="0" b="0"/>
            <wp:docPr id="23" name="Picture 22" descr="Model__Apoteker__Activity1__ActivityRequestObat_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odel__Apoteker__Activity1__ActivityRequestObat_5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24225" cy="3048000"/>
                    </a:xfrm>
                    <a:prstGeom prst="rect">
                      <a:avLst/>
                    </a:prstGeom>
                    <a:noFill/>
                    <a:ln>
                      <a:noFill/>
                    </a:ln>
                  </pic:spPr>
                </pic:pic>
              </a:graphicData>
            </a:graphic>
          </wp:inline>
        </w:drawing>
      </w:r>
      <w:r>
        <w:rPr>
          <w:noProof/>
          <w:lang w:val="id-ID" w:eastAsia="ja-JP"/>
        </w:rPr>
        <w:lastRenderedPageBreak/>
        <w:drawing>
          <wp:inline distT="0" distB="0" distL="0" distR="0">
            <wp:extent cx="5943600" cy="4800600"/>
            <wp:effectExtent l="0" t="0" r="0" b="0"/>
            <wp:docPr id="24" name="Picture 23" descr="Model__Apoteker__Collaboration1__Interaction1__SequenceMenerimaInformasiKeluhan_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odel__Apoteker__Collaboration1__Interaction1__SequenceMenerimaInformasiKeluhan_5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4800600"/>
                    </a:xfrm>
                    <a:prstGeom prst="rect">
                      <a:avLst/>
                    </a:prstGeom>
                    <a:noFill/>
                    <a:ln>
                      <a:noFill/>
                    </a:ln>
                  </pic:spPr>
                </pic:pic>
              </a:graphicData>
            </a:graphic>
          </wp:inline>
        </w:drawing>
      </w:r>
      <w:r>
        <w:rPr>
          <w:noProof/>
          <w:lang w:val="id-ID" w:eastAsia="ja-JP"/>
        </w:rPr>
        <w:lastRenderedPageBreak/>
        <w:drawing>
          <wp:inline distT="0" distB="0" distL="0" distR="0">
            <wp:extent cx="5943600" cy="4800600"/>
            <wp:effectExtent l="0" t="0" r="0" b="0"/>
            <wp:docPr id="25" name="Picture 24" descr="Model__Apoteker__Collaboration1__Interaction1__SequenceMenerimaResep_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odel__Apoteker__Collaboration1__Interaction1__SequenceMenerimaResep_5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4800600"/>
                    </a:xfrm>
                    <a:prstGeom prst="rect">
                      <a:avLst/>
                    </a:prstGeom>
                    <a:noFill/>
                    <a:ln>
                      <a:noFill/>
                    </a:ln>
                  </pic:spPr>
                </pic:pic>
              </a:graphicData>
            </a:graphic>
          </wp:inline>
        </w:drawing>
      </w:r>
      <w:r>
        <w:rPr>
          <w:noProof/>
          <w:lang w:val="id-ID" w:eastAsia="ja-JP"/>
        </w:rPr>
        <w:lastRenderedPageBreak/>
        <w:drawing>
          <wp:inline distT="0" distB="0" distL="0" distR="0">
            <wp:extent cx="5943600" cy="4800600"/>
            <wp:effectExtent l="0" t="0" r="0" b="0"/>
            <wp:docPr id="26" name="Picture 25" descr="Model__Apoteker__Collaboration1__Interaction1__SequenceMengecekDataObat_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odel__Apoteker__Collaboration1__Interaction1__SequenceMengecekDataObat_5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4800600"/>
                    </a:xfrm>
                    <a:prstGeom prst="rect">
                      <a:avLst/>
                    </a:prstGeom>
                    <a:noFill/>
                    <a:ln>
                      <a:noFill/>
                    </a:ln>
                  </pic:spPr>
                </pic:pic>
              </a:graphicData>
            </a:graphic>
          </wp:inline>
        </w:drawing>
      </w:r>
      <w:r>
        <w:rPr>
          <w:noProof/>
          <w:lang w:val="id-ID" w:eastAsia="ja-JP"/>
        </w:rPr>
        <w:lastRenderedPageBreak/>
        <w:drawing>
          <wp:inline distT="0" distB="0" distL="0" distR="0">
            <wp:extent cx="5943600" cy="4800600"/>
            <wp:effectExtent l="0" t="0" r="0" b="0"/>
            <wp:docPr id="27" name="Picture 26" descr="Model__Apoteker__Collaboration1__Interaction1__SequenceRequestObat_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Model__Apoteker__Collaboration1__Interaction1__SequenceRequestObat_5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4800600"/>
                    </a:xfrm>
                    <a:prstGeom prst="rect">
                      <a:avLst/>
                    </a:prstGeom>
                    <a:noFill/>
                    <a:ln>
                      <a:noFill/>
                    </a:ln>
                  </pic:spPr>
                </pic:pic>
              </a:graphicData>
            </a:graphic>
          </wp:inline>
        </w:drawing>
      </w:r>
      <w:r>
        <w:rPr>
          <w:noProof/>
          <w:lang w:val="id-ID" w:eastAsia="ja-JP"/>
        </w:rPr>
        <w:drawing>
          <wp:inline distT="0" distB="0" distL="0" distR="0">
            <wp:extent cx="3629025" cy="2486025"/>
            <wp:effectExtent l="0" t="0" r="0" b="0"/>
            <wp:docPr id="28" name="Picture 27" descr="Model__Kasir__ActivityKasir__ActivityMemberikanLaporanHarian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Model__Kasir__ActivityKasir__ActivityMemberikanLaporanHarian_3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29025" cy="2486025"/>
                    </a:xfrm>
                    <a:prstGeom prst="rect">
                      <a:avLst/>
                    </a:prstGeom>
                    <a:noFill/>
                    <a:ln>
                      <a:noFill/>
                    </a:ln>
                  </pic:spPr>
                </pic:pic>
              </a:graphicData>
            </a:graphic>
          </wp:inline>
        </w:drawing>
      </w:r>
      <w:r>
        <w:rPr>
          <w:noProof/>
          <w:lang w:val="id-ID" w:eastAsia="ja-JP"/>
        </w:rPr>
        <w:lastRenderedPageBreak/>
        <w:drawing>
          <wp:inline distT="0" distB="0" distL="0" distR="0">
            <wp:extent cx="3667125" cy="3438525"/>
            <wp:effectExtent l="0" t="0" r="0" b="0"/>
            <wp:docPr id="29" name="Picture 28" descr="Model__Kasir__ActivityKasir__ActivityMenanganiPembayaran_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Model__Kasir__ActivityKasir__ActivityMenanganiPembayaran_3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67125" cy="3438525"/>
                    </a:xfrm>
                    <a:prstGeom prst="rect">
                      <a:avLst/>
                    </a:prstGeom>
                    <a:noFill/>
                    <a:ln>
                      <a:noFill/>
                    </a:ln>
                  </pic:spPr>
                </pic:pic>
              </a:graphicData>
            </a:graphic>
          </wp:inline>
        </w:drawing>
      </w:r>
      <w:r>
        <w:rPr>
          <w:noProof/>
          <w:lang w:val="id-ID" w:eastAsia="ja-JP"/>
        </w:rPr>
        <w:drawing>
          <wp:inline distT="0" distB="0" distL="0" distR="0">
            <wp:extent cx="3324225" cy="2486025"/>
            <wp:effectExtent l="0" t="0" r="0" b="0"/>
            <wp:docPr id="30" name="Picture 29" descr="Model__Kasir__ActivityKasir__ActivityMencetakFaktur_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Model__Kasir__ActivityKasir__ActivityMencetakFaktur_3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324225" cy="2486025"/>
                    </a:xfrm>
                    <a:prstGeom prst="rect">
                      <a:avLst/>
                    </a:prstGeom>
                    <a:noFill/>
                    <a:ln>
                      <a:noFill/>
                    </a:ln>
                  </pic:spPr>
                </pic:pic>
              </a:graphicData>
            </a:graphic>
          </wp:inline>
        </w:drawing>
      </w:r>
      <w:r>
        <w:rPr>
          <w:noProof/>
          <w:lang w:val="id-ID" w:eastAsia="ja-JP"/>
        </w:rPr>
        <w:lastRenderedPageBreak/>
        <w:drawing>
          <wp:inline distT="0" distB="0" distL="0" distR="0">
            <wp:extent cx="5943600" cy="3362325"/>
            <wp:effectExtent l="0" t="0" r="0" b="0"/>
            <wp:docPr id="31" name="Picture 30" descr="Model__Kasir__Collaboration1__Interaction1__SequenceMemberikanLaporan_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Model__Kasir__Collaboration1__Interaction1__SequenceMemberikanLaporan_3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362325"/>
                    </a:xfrm>
                    <a:prstGeom prst="rect">
                      <a:avLst/>
                    </a:prstGeom>
                    <a:noFill/>
                    <a:ln>
                      <a:noFill/>
                    </a:ln>
                  </pic:spPr>
                </pic:pic>
              </a:graphicData>
            </a:graphic>
          </wp:inline>
        </w:drawing>
      </w:r>
      <w:r>
        <w:rPr>
          <w:noProof/>
          <w:lang w:val="id-ID" w:eastAsia="ja-JP"/>
        </w:rPr>
        <w:lastRenderedPageBreak/>
        <w:drawing>
          <wp:inline distT="0" distB="0" distL="0" distR="0">
            <wp:extent cx="5943600" cy="4876800"/>
            <wp:effectExtent l="0" t="0" r="0" b="0"/>
            <wp:docPr id="32" name="Picture 31" descr="Model__Kasir__Collaboration1__Interaction1__SequenceMenanganiPembayran_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Model__Kasir__Collaboration1__Interaction1__SequenceMenanganiPembayran_3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4876800"/>
                    </a:xfrm>
                    <a:prstGeom prst="rect">
                      <a:avLst/>
                    </a:prstGeom>
                    <a:noFill/>
                    <a:ln>
                      <a:noFill/>
                    </a:ln>
                  </pic:spPr>
                </pic:pic>
              </a:graphicData>
            </a:graphic>
          </wp:inline>
        </w:drawing>
      </w:r>
      <w:r>
        <w:rPr>
          <w:noProof/>
          <w:lang w:val="id-ID" w:eastAsia="ja-JP"/>
        </w:rPr>
        <w:drawing>
          <wp:inline distT="0" distB="0" distL="0" distR="0">
            <wp:extent cx="4448175" cy="3324225"/>
            <wp:effectExtent l="0" t="0" r="0" b="0"/>
            <wp:docPr id="33" name="Picture 32" descr="Model__Kasir__Collaboration1__Interaction1__SequenceMencetakFaktur_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Model__Kasir__Collaboration1__Interaction1__SequenceMencetakFaktur_3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448175" cy="3324225"/>
                    </a:xfrm>
                    <a:prstGeom prst="rect">
                      <a:avLst/>
                    </a:prstGeom>
                    <a:noFill/>
                    <a:ln>
                      <a:noFill/>
                    </a:ln>
                  </pic:spPr>
                </pic:pic>
              </a:graphicData>
            </a:graphic>
          </wp:inline>
        </w:drawing>
      </w:r>
      <w:r>
        <w:rPr>
          <w:noProof/>
          <w:lang w:val="id-ID" w:eastAsia="ja-JP"/>
        </w:rPr>
        <w:lastRenderedPageBreak/>
        <w:drawing>
          <wp:inline distT="0" distB="0" distL="0" distR="0">
            <wp:extent cx="3781425" cy="2924175"/>
            <wp:effectExtent l="0" t="0" r="0" b="0"/>
            <wp:docPr id="34" name="Picture 33" descr="Model__Modul Umum__Activity1__ActivityLogin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Model__Modul Umum__Activity1__ActivityLogin_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781425" cy="2924175"/>
                    </a:xfrm>
                    <a:prstGeom prst="rect">
                      <a:avLst/>
                    </a:prstGeom>
                    <a:noFill/>
                    <a:ln>
                      <a:noFill/>
                    </a:ln>
                  </pic:spPr>
                </pic:pic>
              </a:graphicData>
            </a:graphic>
          </wp:inline>
        </w:drawing>
      </w:r>
      <w:r>
        <w:rPr>
          <w:noProof/>
          <w:lang w:val="id-ID" w:eastAsia="ja-JP"/>
        </w:rPr>
        <w:drawing>
          <wp:inline distT="0" distB="0" distL="0" distR="0">
            <wp:extent cx="4448175" cy="1828800"/>
            <wp:effectExtent l="0" t="0" r="0" b="0"/>
            <wp:docPr id="35" name="Picture 34" descr="Model__Modul Umum__Activity1__ActivityPembeli_kasir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Model__Modul Umum__Activity1__ActivityPembeli_kasir_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448175" cy="1828800"/>
                    </a:xfrm>
                    <a:prstGeom prst="rect">
                      <a:avLst/>
                    </a:prstGeom>
                    <a:noFill/>
                    <a:ln>
                      <a:noFill/>
                    </a:ln>
                  </pic:spPr>
                </pic:pic>
              </a:graphicData>
            </a:graphic>
          </wp:inline>
        </w:drawing>
      </w:r>
      <w:r>
        <w:rPr>
          <w:noProof/>
          <w:lang w:val="id-ID" w:eastAsia="ja-JP"/>
        </w:rPr>
        <w:drawing>
          <wp:inline distT="0" distB="0" distL="0" distR="0">
            <wp:extent cx="4448175" cy="2895600"/>
            <wp:effectExtent l="0" t="0" r="0" b="0"/>
            <wp:docPr id="36" name="Picture 35" descr="Model__Modul Umum__Collaboration1__Interaction1__SequenceCekData_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Model__Modul Umum__Collaboration1__Interaction1__SequenceCekData_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448175" cy="2895600"/>
                    </a:xfrm>
                    <a:prstGeom prst="rect">
                      <a:avLst/>
                    </a:prstGeom>
                    <a:noFill/>
                    <a:ln>
                      <a:noFill/>
                    </a:ln>
                  </pic:spPr>
                </pic:pic>
              </a:graphicData>
            </a:graphic>
          </wp:inline>
        </w:drawing>
      </w:r>
      <w:r>
        <w:rPr>
          <w:noProof/>
          <w:lang w:val="id-ID" w:eastAsia="ja-JP"/>
        </w:rPr>
        <w:lastRenderedPageBreak/>
        <w:drawing>
          <wp:inline distT="0" distB="0" distL="0" distR="0">
            <wp:extent cx="5943600" cy="3152775"/>
            <wp:effectExtent l="0" t="0" r="0" b="0"/>
            <wp:docPr id="37" name="Picture 36" descr="Model__Modul Umum__Collaboration1__Interaction1__SequenceLogin_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Model__Modul Umum__Collaboration1__Interaction1__SequenceLogin_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3152775"/>
                    </a:xfrm>
                    <a:prstGeom prst="rect">
                      <a:avLst/>
                    </a:prstGeom>
                    <a:noFill/>
                    <a:ln>
                      <a:noFill/>
                    </a:ln>
                  </pic:spPr>
                </pic:pic>
              </a:graphicData>
            </a:graphic>
          </wp:inline>
        </w:drawing>
      </w:r>
      <w:r>
        <w:rPr>
          <w:noProof/>
          <w:lang w:val="id-ID" w:eastAsia="ja-JP"/>
        </w:rPr>
        <w:drawing>
          <wp:inline distT="0" distB="0" distL="0" distR="0">
            <wp:extent cx="5943600" cy="2695575"/>
            <wp:effectExtent l="0" t="0" r="0" b="0"/>
            <wp:docPr id="38" name="Picture 37" descr="Model__Modul Umum__Login__Activity1__ActivityDiagram1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Model__Modul Umum__Login__Activity1__ActivityDiagram1_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2695575"/>
                    </a:xfrm>
                    <a:prstGeom prst="rect">
                      <a:avLst/>
                    </a:prstGeom>
                    <a:noFill/>
                    <a:ln>
                      <a:noFill/>
                    </a:ln>
                  </pic:spPr>
                </pic:pic>
              </a:graphicData>
            </a:graphic>
          </wp:inline>
        </w:drawing>
      </w:r>
      <w:r>
        <w:rPr>
          <w:noProof/>
          <w:lang w:val="id-ID" w:eastAsia="ja-JP"/>
        </w:rPr>
        <w:lastRenderedPageBreak/>
        <w:drawing>
          <wp:inline distT="0" distB="0" distL="0" distR="0">
            <wp:extent cx="3552825" cy="2486025"/>
            <wp:effectExtent l="0" t="0" r="0" b="0"/>
            <wp:docPr id="39" name="Picture 38" descr="Model__Pemilik Apotek__ActivityPemilikApotik__ActivityMelihatLaporanBulanan_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Model__Pemilik Apotek__ActivityPemilikApotik__ActivityMelihatLaporanBulanan_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552825" cy="2486025"/>
                    </a:xfrm>
                    <a:prstGeom prst="rect">
                      <a:avLst/>
                    </a:prstGeom>
                    <a:noFill/>
                    <a:ln>
                      <a:noFill/>
                    </a:ln>
                  </pic:spPr>
                </pic:pic>
              </a:graphicData>
            </a:graphic>
          </wp:inline>
        </w:drawing>
      </w:r>
      <w:r>
        <w:rPr>
          <w:noProof/>
          <w:lang w:val="id-ID" w:eastAsia="ja-JP"/>
        </w:rPr>
        <w:drawing>
          <wp:inline distT="0" distB="0" distL="0" distR="0">
            <wp:extent cx="3552825" cy="2486025"/>
            <wp:effectExtent l="0" t="0" r="0" b="0"/>
            <wp:docPr id="40" name="Picture 39" descr="Model__Pemilik Apotek__ActivityPemilikApotik__ActivityMelihatLaporanHarian_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Model__Pemilik Apotek__ActivityPemilikApotik__ActivityMelihatLaporanHarian_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552825" cy="2486025"/>
                    </a:xfrm>
                    <a:prstGeom prst="rect">
                      <a:avLst/>
                    </a:prstGeom>
                    <a:noFill/>
                    <a:ln>
                      <a:noFill/>
                    </a:ln>
                  </pic:spPr>
                </pic:pic>
              </a:graphicData>
            </a:graphic>
          </wp:inline>
        </w:drawing>
      </w:r>
      <w:r>
        <w:rPr>
          <w:noProof/>
          <w:lang w:val="id-ID" w:eastAsia="ja-JP"/>
        </w:rPr>
        <w:drawing>
          <wp:inline distT="0" distB="0" distL="0" distR="0">
            <wp:extent cx="4448175" cy="3181350"/>
            <wp:effectExtent l="0" t="0" r="0" b="0"/>
            <wp:docPr id="41" name="Picture 40" descr="Model__Pemilik Apotek__Collaboration1__Interaction1__SequenceDiagramLaporanBulanan_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Model__Pemilik Apotek__Collaboration1__Interaction1__SequenceDiagramLaporanBulanan_1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448175" cy="3181350"/>
                    </a:xfrm>
                    <a:prstGeom prst="rect">
                      <a:avLst/>
                    </a:prstGeom>
                    <a:noFill/>
                    <a:ln>
                      <a:noFill/>
                    </a:ln>
                  </pic:spPr>
                </pic:pic>
              </a:graphicData>
            </a:graphic>
          </wp:inline>
        </w:drawing>
      </w:r>
      <w:r>
        <w:rPr>
          <w:noProof/>
          <w:lang w:val="id-ID" w:eastAsia="ja-JP"/>
        </w:rPr>
        <w:lastRenderedPageBreak/>
        <w:drawing>
          <wp:inline distT="0" distB="0" distL="0" distR="0">
            <wp:extent cx="5943600" cy="3295650"/>
            <wp:effectExtent l="0" t="0" r="0" b="0"/>
            <wp:docPr id="42" name="Picture 41" descr="Model__Pemilik Apotek__Collaboration1__Interaction1__SequenceLaporanHarian_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Model__Pemilik Apotek__Collaboration1__Interaction1__SequenceLaporanHarian_1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3295650"/>
                    </a:xfrm>
                    <a:prstGeom prst="rect">
                      <a:avLst/>
                    </a:prstGeom>
                    <a:noFill/>
                    <a:ln>
                      <a:noFill/>
                    </a:ln>
                  </pic:spPr>
                </pic:pic>
              </a:graphicData>
            </a:graphic>
          </wp:inline>
        </w:drawing>
      </w:r>
      <w:r>
        <w:rPr>
          <w:noProof/>
          <w:lang w:val="id-ID" w:eastAsia="ja-JP"/>
        </w:rPr>
        <w:drawing>
          <wp:inline distT="0" distB="0" distL="0" distR="0">
            <wp:extent cx="3267075" cy="3105150"/>
            <wp:effectExtent l="0" t="0" r="0" b="0"/>
            <wp:docPr id="43" name="Picture 42" descr="Model__Petugas Pengadaan__ActivityPetugasPengadaan__ActivityPostingDataObat_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Model__Petugas Pengadaan__ActivityPetugasPengadaan__ActivityPostingDataObat_2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267075" cy="3105150"/>
                    </a:xfrm>
                    <a:prstGeom prst="rect">
                      <a:avLst/>
                    </a:prstGeom>
                    <a:noFill/>
                    <a:ln>
                      <a:noFill/>
                    </a:ln>
                  </pic:spPr>
                </pic:pic>
              </a:graphicData>
            </a:graphic>
          </wp:inline>
        </w:drawing>
      </w:r>
      <w:r>
        <w:rPr>
          <w:noProof/>
          <w:lang w:val="id-ID" w:eastAsia="ja-JP"/>
        </w:rPr>
        <w:lastRenderedPageBreak/>
        <w:drawing>
          <wp:inline distT="0" distB="0" distL="0" distR="0">
            <wp:extent cx="4448175" cy="5143500"/>
            <wp:effectExtent l="0" t="0" r="0" b="0"/>
            <wp:docPr id="44" name="Picture 43" descr="Model__Petugas Pengadaan__Collaboration1__Interaction1__SequencePostingDataObat_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Model__Petugas Pengadaan__Collaboration1__Interaction1__SequencePostingDataObat_2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448175" cy="5143500"/>
                    </a:xfrm>
                    <a:prstGeom prst="rect">
                      <a:avLst/>
                    </a:prstGeom>
                    <a:noFill/>
                    <a:ln>
                      <a:noFill/>
                    </a:ln>
                  </pic:spPr>
                </pic:pic>
              </a:graphicData>
            </a:graphic>
          </wp:inline>
        </w:drawing>
      </w:r>
      <w:r>
        <w:rPr>
          <w:noProof/>
          <w:lang w:val="id-ID" w:eastAsia="ja-JP"/>
        </w:rPr>
        <w:drawing>
          <wp:inline distT="0" distB="0" distL="0" distR="0">
            <wp:extent cx="4448175" cy="2343150"/>
            <wp:effectExtent l="0" t="0" r="0" b="0"/>
            <wp:docPr id="45" name="Picture 44" descr="Model__Petugas Pengadaan__CollaborationPengadaan__Interaction1__SequencePengadaan_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Model__Petugas Pengadaan__CollaborationPengadaan__Interaction1__SequencePengadaan_27"/>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448175" cy="2343150"/>
                    </a:xfrm>
                    <a:prstGeom prst="rect">
                      <a:avLst/>
                    </a:prstGeom>
                    <a:noFill/>
                    <a:ln>
                      <a:noFill/>
                    </a:ln>
                  </pic:spPr>
                </pic:pic>
              </a:graphicData>
            </a:graphic>
          </wp:inline>
        </w:drawing>
      </w:r>
    </w:p>
    <w:p w:rsidR="00000000" w:rsidRDefault="007415A8">
      <w:pPr>
        <w:rPr>
          <w:b/>
          <w:sz w:val="40"/>
          <w:szCs w:val="40"/>
          <w:lang w:val="id-ID"/>
        </w:rPr>
      </w:pPr>
    </w:p>
    <w:p w:rsidR="00000000" w:rsidRDefault="007415A8"/>
    <w:p w:rsidR="00000000" w:rsidRDefault="007415A8"/>
    <w:p w:rsidR="00000000" w:rsidRDefault="007415A8"/>
    <w:p w:rsidR="00000000" w:rsidRDefault="007415A8"/>
    <w:p w:rsidR="00000000" w:rsidRDefault="007415A8">
      <w:pPr>
        <w:rPr>
          <w:b/>
          <w:bCs/>
          <w:sz w:val="40"/>
          <w:szCs w:val="40"/>
          <w:lang w:val="id-ID"/>
        </w:rPr>
      </w:pPr>
      <w:r>
        <w:rPr>
          <w:b/>
          <w:bCs/>
          <w:sz w:val="40"/>
          <w:szCs w:val="40"/>
          <w:lang w:val="id-ID"/>
        </w:rPr>
        <w:t>Use Case Diagram</w:t>
      </w:r>
    </w:p>
    <w:p w:rsidR="00000000" w:rsidRDefault="007415A8"/>
    <w:p w:rsidR="00000000" w:rsidRDefault="007415A8">
      <w:pPr>
        <w:rPr>
          <w:b/>
        </w:rPr>
      </w:pPr>
      <w:r>
        <w:rPr>
          <w:b/>
        </w:rPr>
        <w:t>Modul Umum</w:t>
      </w:r>
    </w:p>
    <w:p w:rsidR="00000000" w:rsidRDefault="00FA679E">
      <w:pPr>
        <w:rPr>
          <w:b/>
        </w:rPr>
      </w:pPr>
      <w:r>
        <w:rPr>
          <w:noProof/>
          <w:lang w:val="id-ID" w:eastAsia="ja-JP"/>
        </w:rPr>
        <w:drawing>
          <wp:anchor distT="0" distB="0" distL="114300" distR="114300" simplePos="0" relativeHeight="251644928" behindDoc="0" locked="0" layoutInCell="1" allowOverlap="1">
            <wp:simplePos x="0" y="0"/>
            <wp:positionH relativeFrom="column">
              <wp:posOffset>-323850</wp:posOffset>
            </wp:positionH>
            <wp:positionV relativeFrom="paragraph">
              <wp:posOffset>376555</wp:posOffset>
            </wp:positionV>
            <wp:extent cx="6629400" cy="3329940"/>
            <wp:effectExtent l="0" t="0" r="0" b="0"/>
            <wp:wrapTopAndBottom/>
            <wp:docPr id="9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629400" cy="33299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00000" w:rsidRDefault="007415A8"/>
    <w:p w:rsidR="00000000" w:rsidRDefault="007415A8"/>
    <w:p w:rsidR="00000000" w:rsidRDefault="007415A8"/>
    <w:p w:rsidR="00000000" w:rsidRDefault="007415A8"/>
    <w:p w:rsidR="00000000" w:rsidRDefault="007415A8"/>
    <w:p w:rsidR="00000000" w:rsidRDefault="007415A8"/>
    <w:p w:rsidR="00000000" w:rsidRDefault="007415A8"/>
    <w:p w:rsidR="00000000" w:rsidRDefault="007415A8"/>
    <w:p w:rsidR="00000000" w:rsidRDefault="007415A8"/>
    <w:p w:rsidR="00000000" w:rsidRDefault="007415A8"/>
    <w:p w:rsidR="00000000" w:rsidRDefault="007415A8"/>
    <w:p w:rsidR="00000000" w:rsidRDefault="007415A8"/>
    <w:p w:rsidR="00000000" w:rsidRDefault="007415A8"/>
    <w:p w:rsidR="00000000" w:rsidRDefault="007415A8"/>
    <w:p w:rsidR="00000000" w:rsidRDefault="007415A8"/>
    <w:p w:rsidR="00000000" w:rsidRDefault="00FA679E">
      <w:pPr>
        <w:rPr>
          <w:b/>
        </w:rPr>
      </w:pPr>
      <w:r>
        <w:rPr>
          <w:noProof/>
          <w:lang w:val="id-ID" w:eastAsia="ja-JP"/>
        </w:rPr>
        <w:lastRenderedPageBreak/>
        <w:drawing>
          <wp:anchor distT="0" distB="0" distL="114300" distR="114300" simplePos="0" relativeHeight="251645952" behindDoc="0" locked="0" layoutInCell="1" allowOverlap="1">
            <wp:simplePos x="0" y="0"/>
            <wp:positionH relativeFrom="column">
              <wp:posOffset>-114300</wp:posOffset>
            </wp:positionH>
            <wp:positionV relativeFrom="paragraph">
              <wp:posOffset>590550</wp:posOffset>
            </wp:positionV>
            <wp:extent cx="6000750" cy="2705100"/>
            <wp:effectExtent l="0" t="0" r="0" b="0"/>
            <wp:wrapTopAndBottom/>
            <wp:docPr id="9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000750" cy="2705100"/>
                    </a:xfrm>
                    <a:prstGeom prst="rect">
                      <a:avLst/>
                    </a:prstGeom>
                    <a:noFill/>
                    <a:ln>
                      <a:noFill/>
                    </a:ln>
                  </pic:spPr>
                </pic:pic>
              </a:graphicData>
            </a:graphic>
            <wp14:sizeRelH relativeFrom="page">
              <wp14:pctWidth>0</wp14:pctWidth>
            </wp14:sizeRelH>
            <wp14:sizeRelV relativeFrom="page">
              <wp14:pctHeight>0</wp14:pctHeight>
            </wp14:sizeRelV>
          </wp:anchor>
        </w:drawing>
      </w:r>
      <w:r w:rsidR="007415A8">
        <w:rPr>
          <w:b/>
        </w:rPr>
        <w:t>Usecase Pemili</w:t>
      </w:r>
      <w:r w:rsidR="007415A8">
        <w:rPr>
          <w:b/>
        </w:rPr>
        <w:t>k Apotek</w:t>
      </w:r>
    </w:p>
    <w:p w:rsidR="00000000" w:rsidRDefault="007415A8">
      <w:pPr>
        <w:rPr>
          <w:b/>
        </w:rPr>
      </w:pPr>
    </w:p>
    <w:p w:rsidR="00000000" w:rsidRDefault="007415A8">
      <w:pPr>
        <w:rPr>
          <w:b/>
        </w:rPr>
      </w:pPr>
    </w:p>
    <w:p w:rsidR="00000000" w:rsidRDefault="007415A8">
      <w:pPr>
        <w:rPr>
          <w:b/>
        </w:rPr>
      </w:pPr>
    </w:p>
    <w:p w:rsidR="00000000" w:rsidRDefault="007415A8">
      <w:pPr>
        <w:rPr>
          <w:b/>
        </w:rPr>
      </w:pPr>
    </w:p>
    <w:p w:rsidR="00000000" w:rsidRDefault="007415A8">
      <w:pPr>
        <w:rPr>
          <w:b/>
        </w:rPr>
      </w:pPr>
    </w:p>
    <w:p w:rsidR="00000000" w:rsidRDefault="007415A8">
      <w:pPr>
        <w:rPr>
          <w:b/>
        </w:rPr>
      </w:pPr>
    </w:p>
    <w:p w:rsidR="00000000" w:rsidRDefault="007415A8">
      <w:pPr>
        <w:rPr>
          <w:b/>
        </w:rPr>
      </w:pPr>
    </w:p>
    <w:p w:rsidR="00000000" w:rsidRDefault="007415A8">
      <w:pPr>
        <w:rPr>
          <w:b/>
        </w:rPr>
      </w:pPr>
    </w:p>
    <w:p w:rsidR="00000000" w:rsidRDefault="007415A8">
      <w:pPr>
        <w:rPr>
          <w:b/>
        </w:rPr>
      </w:pPr>
    </w:p>
    <w:p w:rsidR="00000000" w:rsidRDefault="007415A8">
      <w:pPr>
        <w:rPr>
          <w:b/>
        </w:rPr>
      </w:pPr>
    </w:p>
    <w:p w:rsidR="00000000" w:rsidRDefault="007415A8">
      <w:pPr>
        <w:rPr>
          <w:b/>
        </w:rPr>
      </w:pPr>
    </w:p>
    <w:p w:rsidR="00000000" w:rsidRDefault="007415A8">
      <w:pPr>
        <w:rPr>
          <w:b/>
        </w:rPr>
      </w:pPr>
    </w:p>
    <w:p w:rsidR="00000000" w:rsidRDefault="007415A8">
      <w:pPr>
        <w:rPr>
          <w:b/>
        </w:rPr>
      </w:pPr>
    </w:p>
    <w:p w:rsidR="00000000" w:rsidRDefault="007415A8">
      <w:pPr>
        <w:rPr>
          <w:b/>
        </w:rPr>
      </w:pPr>
    </w:p>
    <w:p w:rsidR="00000000" w:rsidRDefault="007415A8">
      <w:pPr>
        <w:rPr>
          <w:b/>
        </w:rPr>
      </w:pPr>
    </w:p>
    <w:p w:rsidR="00000000" w:rsidRDefault="007415A8">
      <w:pPr>
        <w:rPr>
          <w:b/>
        </w:rPr>
      </w:pPr>
    </w:p>
    <w:p w:rsidR="00000000" w:rsidRDefault="007415A8">
      <w:pPr>
        <w:rPr>
          <w:b/>
        </w:rPr>
      </w:pPr>
    </w:p>
    <w:p w:rsidR="00000000" w:rsidRDefault="00FA679E">
      <w:pPr>
        <w:rPr>
          <w:b/>
        </w:rPr>
      </w:pPr>
      <w:r>
        <w:rPr>
          <w:noProof/>
          <w:lang w:val="id-ID" w:eastAsia="ja-JP"/>
        </w:rPr>
        <w:lastRenderedPageBreak/>
        <w:drawing>
          <wp:anchor distT="0" distB="0" distL="114300" distR="114300" simplePos="0" relativeHeight="251646976" behindDoc="0" locked="0" layoutInCell="1" allowOverlap="1">
            <wp:simplePos x="0" y="0"/>
            <wp:positionH relativeFrom="column">
              <wp:posOffset>0</wp:posOffset>
            </wp:positionH>
            <wp:positionV relativeFrom="paragraph">
              <wp:posOffset>552450</wp:posOffset>
            </wp:positionV>
            <wp:extent cx="5581650" cy="3543300"/>
            <wp:effectExtent l="0" t="0" r="0" b="0"/>
            <wp:wrapTopAndBottom/>
            <wp:docPr id="9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581650" cy="3543300"/>
                    </a:xfrm>
                    <a:prstGeom prst="rect">
                      <a:avLst/>
                    </a:prstGeom>
                    <a:noFill/>
                    <a:ln>
                      <a:noFill/>
                    </a:ln>
                  </pic:spPr>
                </pic:pic>
              </a:graphicData>
            </a:graphic>
            <wp14:sizeRelH relativeFrom="page">
              <wp14:pctWidth>0</wp14:pctWidth>
            </wp14:sizeRelH>
            <wp14:sizeRelV relativeFrom="page">
              <wp14:pctHeight>0</wp14:pctHeight>
            </wp14:sizeRelV>
          </wp:anchor>
        </w:drawing>
      </w:r>
      <w:r w:rsidR="007415A8">
        <w:rPr>
          <w:b/>
        </w:rPr>
        <w:t>Usecase Admin</w:t>
      </w:r>
    </w:p>
    <w:p w:rsidR="00000000" w:rsidRDefault="007415A8">
      <w:pPr>
        <w:rPr>
          <w:b/>
        </w:rPr>
      </w:pPr>
    </w:p>
    <w:p w:rsidR="00000000" w:rsidRDefault="007415A8">
      <w:pPr>
        <w:rPr>
          <w:b/>
        </w:rPr>
      </w:pPr>
    </w:p>
    <w:p w:rsidR="00000000" w:rsidRDefault="007415A8">
      <w:pPr>
        <w:rPr>
          <w:b/>
        </w:rPr>
      </w:pPr>
    </w:p>
    <w:p w:rsidR="00000000" w:rsidRDefault="007415A8">
      <w:pPr>
        <w:rPr>
          <w:b/>
        </w:rPr>
      </w:pPr>
    </w:p>
    <w:p w:rsidR="00000000" w:rsidRDefault="007415A8">
      <w:pPr>
        <w:rPr>
          <w:b/>
        </w:rPr>
      </w:pPr>
    </w:p>
    <w:p w:rsidR="00000000" w:rsidRDefault="007415A8">
      <w:pPr>
        <w:rPr>
          <w:b/>
        </w:rPr>
      </w:pPr>
    </w:p>
    <w:p w:rsidR="00000000" w:rsidRDefault="007415A8">
      <w:pPr>
        <w:rPr>
          <w:b/>
        </w:rPr>
      </w:pPr>
    </w:p>
    <w:p w:rsidR="00000000" w:rsidRDefault="007415A8">
      <w:pPr>
        <w:rPr>
          <w:b/>
        </w:rPr>
      </w:pPr>
    </w:p>
    <w:p w:rsidR="00000000" w:rsidRDefault="007415A8">
      <w:pPr>
        <w:rPr>
          <w:b/>
        </w:rPr>
      </w:pPr>
    </w:p>
    <w:p w:rsidR="00000000" w:rsidRDefault="007415A8">
      <w:pPr>
        <w:rPr>
          <w:b/>
        </w:rPr>
      </w:pPr>
    </w:p>
    <w:p w:rsidR="00000000" w:rsidRDefault="007415A8">
      <w:pPr>
        <w:rPr>
          <w:b/>
        </w:rPr>
      </w:pPr>
    </w:p>
    <w:p w:rsidR="00000000" w:rsidRDefault="007415A8">
      <w:pPr>
        <w:rPr>
          <w:b/>
        </w:rPr>
      </w:pPr>
    </w:p>
    <w:p w:rsidR="00000000" w:rsidRDefault="007415A8">
      <w:pPr>
        <w:rPr>
          <w:b/>
        </w:rPr>
      </w:pPr>
    </w:p>
    <w:p w:rsidR="00000000" w:rsidRDefault="007415A8">
      <w:pPr>
        <w:rPr>
          <w:b/>
        </w:rPr>
      </w:pPr>
    </w:p>
    <w:p w:rsidR="00000000" w:rsidRDefault="00FA679E">
      <w:pPr>
        <w:rPr>
          <w:b/>
        </w:rPr>
      </w:pPr>
      <w:r>
        <w:rPr>
          <w:noProof/>
          <w:lang w:val="id-ID" w:eastAsia="ja-JP"/>
        </w:rPr>
        <w:drawing>
          <wp:anchor distT="0" distB="0" distL="114300" distR="114300" simplePos="0" relativeHeight="251648000" behindDoc="0" locked="0" layoutInCell="1" allowOverlap="1">
            <wp:simplePos x="0" y="0"/>
            <wp:positionH relativeFrom="column">
              <wp:posOffset>0</wp:posOffset>
            </wp:positionH>
            <wp:positionV relativeFrom="paragraph">
              <wp:posOffset>590550</wp:posOffset>
            </wp:positionV>
            <wp:extent cx="5200650" cy="2590800"/>
            <wp:effectExtent l="0" t="0" r="0" b="0"/>
            <wp:wrapTopAndBottom/>
            <wp:docPr id="8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00650" cy="2590800"/>
                    </a:xfrm>
                    <a:prstGeom prst="rect">
                      <a:avLst/>
                    </a:prstGeom>
                    <a:noFill/>
                    <a:ln>
                      <a:noFill/>
                    </a:ln>
                  </pic:spPr>
                </pic:pic>
              </a:graphicData>
            </a:graphic>
            <wp14:sizeRelH relativeFrom="page">
              <wp14:pctWidth>0</wp14:pctWidth>
            </wp14:sizeRelH>
            <wp14:sizeRelV relativeFrom="page">
              <wp14:pctHeight>0</wp14:pctHeight>
            </wp14:sizeRelV>
          </wp:anchor>
        </w:drawing>
      </w:r>
      <w:r w:rsidR="007415A8">
        <w:rPr>
          <w:b/>
        </w:rPr>
        <w:t>Usecase Petugas Pengadaan</w:t>
      </w:r>
    </w:p>
    <w:p w:rsidR="00000000" w:rsidRDefault="007415A8">
      <w:pPr>
        <w:rPr>
          <w:b/>
        </w:rPr>
      </w:pPr>
    </w:p>
    <w:p w:rsidR="00000000" w:rsidRDefault="007415A8">
      <w:pPr>
        <w:rPr>
          <w:b/>
        </w:rPr>
      </w:pPr>
    </w:p>
    <w:p w:rsidR="00000000" w:rsidRDefault="007415A8">
      <w:pPr>
        <w:rPr>
          <w:b/>
        </w:rPr>
      </w:pPr>
    </w:p>
    <w:p w:rsidR="00000000" w:rsidRDefault="007415A8">
      <w:pPr>
        <w:rPr>
          <w:b/>
        </w:rPr>
      </w:pPr>
    </w:p>
    <w:p w:rsidR="00000000" w:rsidRDefault="007415A8">
      <w:pPr>
        <w:rPr>
          <w:b/>
        </w:rPr>
      </w:pPr>
    </w:p>
    <w:p w:rsidR="00000000" w:rsidRDefault="007415A8">
      <w:pPr>
        <w:rPr>
          <w:b/>
        </w:rPr>
      </w:pPr>
    </w:p>
    <w:p w:rsidR="00000000" w:rsidRDefault="007415A8">
      <w:pPr>
        <w:rPr>
          <w:b/>
        </w:rPr>
      </w:pPr>
    </w:p>
    <w:p w:rsidR="00000000" w:rsidRDefault="007415A8">
      <w:pPr>
        <w:rPr>
          <w:b/>
        </w:rPr>
      </w:pPr>
    </w:p>
    <w:p w:rsidR="00000000" w:rsidRDefault="007415A8">
      <w:pPr>
        <w:rPr>
          <w:b/>
        </w:rPr>
      </w:pPr>
    </w:p>
    <w:p w:rsidR="00000000" w:rsidRDefault="007415A8">
      <w:pPr>
        <w:rPr>
          <w:b/>
        </w:rPr>
      </w:pPr>
    </w:p>
    <w:p w:rsidR="00000000" w:rsidRDefault="007415A8">
      <w:pPr>
        <w:rPr>
          <w:b/>
        </w:rPr>
      </w:pPr>
    </w:p>
    <w:p w:rsidR="00000000" w:rsidRDefault="007415A8">
      <w:pPr>
        <w:rPr>
          <w:b/>
        </w:rPr>
      </w:pPr>
    </w:p>
    <w:p w:rsidR="00000000" w:rsidRDefault="007415A8">
      <w:pPr>
        <w:rPr>
          <w:b/>
        </w:rPr>
      </w:pPr>
    </w:p>
    <w:p w:rsidR="00000000" w:rsidRDefault="007415A8">
      <w:pPr>
        <w:rPr>
          <w:b/>
        </w:rPr>
      </w:pPr>
    </w:p>
    <w:p w:rsidR="00000000" w:rsidRDefault="007415A8">
      <w:pPr>
        <w:rPr>
          <w:b/>
        </w:rPr>
      </w:pPr>
    </w:p>
    <w:p w:rsidR="00000000" w:rsidRDefault="007415A8">
      <w:pPr>
        <w:rPr>
          <w:b/>
        </w:rPr>
      </w:pPr>
    </w:p>
    <w:p w:rsidR="00000000" w:rsidRDefault="007415A8">
      <w:pPr>
        <w:rPr>
          <w:b/>
        </w:rPr>
      </w:pPr>
    </w:p>
    <w:p w:rsidR="00000000" w:rsidRDefault="00FA679E">
      <w:pPr>
        <w:rPr>
          <w:b/>
        </w:rPr>
      </w:pPr>
      <w:r>
        <w:rPr>
          <w:noProof/>
          <w:lang w:val="id-ID" w:eastAsia="ja-JP"/>
        </w:rPr>
        <w:drawing>
          <wp:anchor distT="0" distB="0" distL="114300" distR="114300" simplePos="0" relativeHeight="251649024" behindDoc="0" locked="0" layoutInCell="1" allowOverlap="1">
            <wp:simplePos x="0" y="0"/>
            <wp:positionH relativeFrom="column">
              <wp:posOffset>-152400</wp:posOffset>
            </wp:positionH>
            <wp:positionV relativeFrom="paragraph">
              <wp:posOffset>590550</wp:posOffset>
            </wp:positionV>
            <wp:extent cx="6115050" cy="3219450"/>
            <wp:effectExtent l="0" t="0" r="0" b="0"/>
            <wp:wrapTopAndBottom/>
            <wp:docPr id="8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115050" cy="3219450"/>
                    </a:xfrm>
                    <a:prstGeom prst="rect">
                      <a:avLst/>
                    </a:prstGeom>
                    <a:noFill/>
                    <a:ln>
                      <a:noFill/>
                    </a:ln>
                  </pic:spPr>
                </pic:pic>
              </a:graphicData>
            </a:graphic>
            <wp14:sizeRelH relativeFrom="page">
              <wp14:pctWidth>0</wp14:pctWidth>
            </wp14:sizeRelH>
            <wp14:sizeRelV relativeFrom="page">
              <wp14:pctHeight>0</wp14:pctHeight>
            </wp14:sizeRelV>
          </wp:anchor>
        </w:drawing>
      </w:r>
      <w:r w:rsidR="007415A8">
        <w:rPr>
          <w:b/>
        </w:rPr>
        <w:t>Usecase Kasir</w:t>
      </w:r>
    </w:p>
    <w:p w:rsidR="00000000" w:rsidRDefault="007415A8">
      <w:pPr>
        <w:rPr>
          <w:b/>
        </w:rPr>
      </w:pPr>
    </w:p>
    <w:p w:rsidR="00000000" w:rsidRDefault="007415A8">
      <w:pPr>
        <w:rPr>
          <w:b/>
        </w:rPr>
      </w:pPr>
    </w:p>
    <w:p w:rsidR="00000000" w:rsidRDefault="007415A8">
      <w:pPr>
        <w:rPr>
          <w:b/>
        </w:rPr>
      </w:pPr>
    </w:p>
    <w:p w:rsidR="00000000" w:rsidRDefault="007415A8">
      <w:pPr>
        <w:rPr>
          <w:b/>
        </w:rPr>
      </w:pPr>
    </w:p>
    <w:p w:rsidR="00000000" w:rsidRDefault="007415A8">
      <w:pPr>
        <w:rPr>
          <w:b/>
        </w:rPr>
      </w:pPr>
    </w:p>
    <w:p w:rsidR="00000000" w:rsidRDefault="007415A8">
      <w:pPr>
        <w:rPr>
          <w:b/>
        </w:rPr>
      </w:pPr>
    </w:p>
    <w:p w:rsidR="00000000" w:rsidRDefault="007415A8">
      <w:pPr>
        <w:rPr>
          <w:b/>
        </w:rPr>
      </w:pPr>
    </w:p>
    <w:p w:rsidR="00000000" w:rsidRDefault="007415A8">
      <w:pPr>
        <w:rPr>
          <w:b/>
        </w:rPr>
      </w:pPr>
    </w:p>
    <w:p w:rsidR="00000000" w:rsidRDefault="007415A8">
      <w:pPr>
        <w:rPr>
          <w:b/>
        </w:rPr>
      </w:pPr>
    </w:p>
    <w:p w:rsidR="00000000" w:rsidRDefault="007415A8">
      <w:pPr>
        <w:rPr>
          <w:b/>
        </w:rPr>
      </w:pPr>
    </w:p>
    <w:p w:rsidR="00000000" w:rsidRDefault="007415A8">
      <w:pPr>
        <w:rPr>
          <w:b/>
        </w:rPr>
      </w:pPr>
    </w:p>
    <w:p w:rsidR="00000000" w:rsidRDefault="007415A8">
      <w:pPr>
        <w:rPr>
          <w:b/>
        </w:rPr>
      </w:pPr>
    </w:p>
    <w:p w:rsidR="00000000" w:rsidRDefault="007415A8">
      <w:pPr>
        <w:rPr>
          <w:b/>
        </w:rPr>
      </w:pPr>
    </w:p>
    <w:p w:rsidR="00000000" w:rsidRDefault="007415A8">
      <w:pPr>
        <w:rPr>
          <w:b/>
        </w:rPr>
      </w:pPr>
    </w:p>
    <w:p w:rsidR="00000000" w:rsidRDefault="007415A8">
      <w:pPr>
        <w:rPr>
          <w:b/>
        </w:rPr>
      </w:pPr>
    </w:p>
    <w:p w:rsidR="00000000" w:rsidRDefault="007415A8">
      <w:pPr>
        <w:rPr>
          <w:b/>
        </w:rPr>
      </w:pPr>
      <w:r>
        <w:rPr>
          <w:b/>
        </w:rPr>
        <w:t>Usecase Petugas Penjualan</w:t>
      </w:r>
    </w:p>
    <w:p w:rsidR="00000000" w:rsidRDefault="00FA679E">
      <w:pPr>
        <w:rPr>
          <w:b/>
        </w:rPr>
      </w:pPr>
      <w:r>
        <w:rPr>
          <w:noProof/>
          <w:lang w:val="id-ID" w:eastAsia="ja-JP"/>
        </w:rPr>
        <w:drawing>
          <wp:anchor distT="0" distB="0" distL="114300" distR="114300" simplePos="0" relativeHeight="251650048" behindDoc="0" locked="0" layoutInCell="1" allowOverlap="1">
            <wp:simplePos x="0" y="0"/>
            <wp:positionH relativeFrom="column">
              <wp:posOffset>0</wp:posOffset>
            </wp:positionH>
            <wp:positionV relativeFrom="paragraph">
              <wp:posOffset>338455</wp:posOffset>
            </wp:positionV>
            <wp:extent cx="6210300" cy="3181350"/>
            <wp:effectExtent l="0" t="0" r="0" b="0"/>
            <wp:wrapTopAndBottom/>
            <wp:docPr id="8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210300" cy="31813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00000" w:rsidRDefault="007415A8"/>
    <w:p w:rsidR="00000000" w:rsidRDefault="007415A8"/>
    <w:p w:rsidR="00000000" w:rsidRDefault="007415A8"/>
    <w:p w:rsidR="00000000" w:rsidRDefault="007415A8"/>
    <w:p w:rsidR="00000000" w:rsidRDefault="007415A8"/>
    <w:p w:rsidR="00000000" w:rsidRDefault="007415A8"/>
    <w:p w:rsidR="00000000" w:rsidRDefault="007415A8">
      <w:pPr>
        <w:tabs>
          <w:tab w:val="left" w:pos="3030"/>
        </w:tabs>
      </w:pPr>
      <w:r>
        <w:tab/>
      </w:r>
    </w:p>
    <w:p w:rsidR="00000000" w:rsidRDefault="007415A8">
      <w:pPr>
        <w:tabs>
          <w:tab w:val="left" w:pos="3030"/>
        </w:tabs>
      </w:pPr>
    </w:p>
    <w:p w:rsidR="00000000" w:rsidRDefault="007415A8">
      <w:pPr>
        <w:tabs>
          <w:tab w:val="left" w:pos="3030"/>
        </w:tabs>
      </w:pPr>
    </w:p>
    <w:p w:rsidR="00000000" w:rsidRDefault="007415A8">
      <w:pPr>
        <w:tabs>
          <w:tab w:val="left" w:pos="3030"/>
        </w:tabs>
      </w:pPr>
    </w:p>
    <w:p w:rsidR="00000000" w:rsidRDefault="007415A8">
      <w:pPr>
        <w:tabs>
          <w:tab w:val="left" w:pos="3030"/>
        </w:tabs>
      </w:pPr>
    </w:p>
    <w:p w:rsidR="00000000" w:rsidRDefault="007415A8">
      <w:pPr>
        <w:tabs>
          <w:tab w:val="left" w:pos="3030"/>
        </w:tabs>
      </w:pPr>
    </w:p>
    <w:p w:rsidR="00000000" w:rsidRDefault="007415A8">
      <w:pPr>
        <w:tabs>
          <w:tab w:val="left" w:pos="3030"/>
        </w:tabs>
      </w:pPr>
    </w:p>
    <w:p w:rsidR="00000000" w:rsidRDefault="007415A8">
      <w:pPr>
        <w:tabs>
          <w:tab w:val="left" w:pos="3030"/>
        </w:tabs>
      </w:pPr>
    </w:p>
    <w:p w:rsidR="00000000" w:rsidRDefault="007415A8">
      <w:pPr>
        <w:tabs>
          <w:tab w:val="left" w:pos="3030"/>
        </w:tabs>
      </w:pPr>
    </w:p>
    <w:p w:rsidR="00000000" w:rsidRDefault="007415A8">
      <w:pPr>
        <w:tabs>
          <w:tab w:val="left" w:pos="3030"/>
        </w:tabs>
        <w:rPr>
          <w:b/>
        </w:rPr>
      </w:pPr>
      <w:r>
        <w:rPr>
          <w:b/>
        </w:rPr>
        <w:t>Usecase Apoteker</w:t>
      </w:r>
    </w:p>
    <w:p w:rsidR="00000000" w:rsidRDefault="00FA679E">
      <w:pPr>
        <w:tabs>
          <w:tab w:val="left" w:pos="3030"/>
        </w:tabs>
        <w:rPr>
          <w:b/>
        </w:rPr>
      </w:pPr>
      <w:r>
        <w:rPr>
          <w:noProof/>
          <w:lang w:val="id-ID" w:eastAsia="ja-JP"/>
        </w:rPr>
        <w:lastRenderedPageBreak/>
        <w:drawing>
          <wp:anchor distT="0" distB="0" distL="114300" distR="114300" simplePos="0" relativeHeight="251651072" behindDoc="0" locked="0" layoutInCell="1" allowOverlap="1">
            <wp:simplePos x="0" y="0"/>
            <wp:positionH relativeFrom="column">
              <wp:posOffset>-95250</wp:posOffset>
            </wp:positionH>
            <wp:positionV relativeFrom="paragraph">
              <wp:posOffset>338455</wp:posOffset>
            </wp:positionV>
            <wp:extent cx="5314950" cy="2762250"/>
            <wp:effectExtent l="0" t="0" r="0" b="0"/>
            <wp:wrapTopAndBottom/>
            <wp:docPr id="8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314950" cy="27622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00000" w:rsidRDefault="007415A8">
      <w:pPr>
        <w:rPr>
          <w:b/>
          <w:bCs/>
          <w:sz w:val="40"/>
          <w:szCs w:val="40"/>
          <w:lang w:val="id-ID"/>
        </w:rPr>
      </w:pPr>
    </w:p>
    <w:p w:rsidR="00000000" w:rsidRDefault="007415A8">
      <w:pPr>
        <w:rPr>
          <w:b/>
          <w:bCs/>
          <w:sz w:val="40"/>
          <w:szCs w:val="40"/>
          <w:lang w:val="id-ID"/>
        </w:rPr>
      </w:pPr>
      <w:r>
        <w:rPr>
          <w:b/>
          <w:bCs/>
          <w:sz w:val="40"/>
          <w:szCs w:val="40"/>
          <w:lang w:val="id-ID"/>
        </w:rPr>
        <w:t>Use Case Description</w:t>
      </w:r>
    </w:p>
    <w:p w:rsidR="00000000" w:rsidRDefault="007415A8">
      <w:pPr>
        <w:pStyle w:val="Body"/>
        <w:jc w:val="center"/>
      </w:pPr>
    </w:p>
    <w:p w:rsidR="00000000" w:rsidRDefault="007415A8">
      <w:pPr>
        <w:pStyle w:val="Body"/>
        <w:jc w:val="center"/>
      </w:pPr>
    </w:p>
    <w:p w:rsidR="00000000" w:rsidRDefault="007415A8">
      <w:pPr>
        <w:pStyle w:val="Body"/>
        <w:jc w:val="center"/>
      </w:pPr>
    </w:p>
    <w:tbl>
      <w:tblPr>
        <w:tblW w:w="0" w:type="auto"/>
        <w:tblInd w:w="8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000" w:firstRow="0" w:lastRow="0" w:firstColumn="0" w:lastColumn="0" w:noHBand="0" w:noVBand="0"/>
      </w:tblPr>
      <w:tblGrid>
        <w:gridCol w:w="765"/>
        <w:gridCol w:w="3012"/>
        <w:gridCol w:w="5855"/>
      </w:tblGrid>
      <w:tr w:rsidR="00000000">
        <w:trPr>
          <w:trHeight w:val="279"/>
          <w:tblHeader/>
        </w:trPr>
        <w:tc>
          <w:tcPr>
            <w:tcW w:w="765"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000000" w:rsidRDefault="007415A8">
            <w:pPr>
              <w:pStyle w:val="TableStyle1"/>
              <w:jc w:val="center"/>
              <w:rPr>
                <w:rFonts w:ascii="Tahoma" w:hAnsi="Tahoma" w:cs="Tahoma"/>
              </w:rPr>
            </w:pPr>
            <w:r>
              <w:rPr>
                <w:rFonts w:ascii="Tahoma" w:hAnsi="Tahoma" w:cs="Tahoma"/>
              </w:rPr>
              <w:t>No</w:t>
            </w:r>
          </w:p>
        </w:tc>
        <w:tc>
          <w:tcPr>
            <w:tcW w:w="3012"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000000" w:rsidRDefault="007415A8">
            <w:pPr>
              <w:pStyle w:val="TableStyle1"/>
              <w:jc w:val="center"/>
              <w:rPr>
                <w:rFonts w:ascii="Tahoma" w:hAnsi="Tahoma" w:cs="Tahoma"/>
              </w:rPr>
            </w:pPr>
            <w:r>
              <w:rPr>
                <w:rFonts w:ascii="Tahoma" w:hAnsi="Tahoma" w:cs="Tahoma"/>
              </w:rPr>
              <w:t>Use Case</w:t>
            </w:r>
          </w:p>
        </w:tc>
        <w:tc>
          <w:tcPr>
            <w:tcW w:w="5855"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000000" w:rsidRDefault="007415A8">
            <w:pPr>
              <w:pStyle w:val="TableStyle1"/>
              <w:jc w:val="center"/>
              <w:rPr>
                <w:rFonts w:ascii="Tahoma" w:hAnsi="Tahoma" w:cs="Tahoma"/>
              </w:rPr>
            </w:pPr>
            <w:r>
              <w:rPr>
                <w:rFonts w:ascii="Tahoma" w:hAnsi="Tahoma" w:cs="Tahoma"/>
              </w:rPr>
              <w:t>Deskripsi</w:t>
            </w:r>
          </w:p>
        </w:tc>
      </w:tr>
      <w:tr w:rsidR="00000000">
        <w:tblPrEx>
          <w:shd w:val="clear" w:color="auto" w:fill="auto"/>
        </w:tblPrEx>
        <w:trPr>
          <w:trHeight w:val="279"/>
        </w:trPr>
        <w:tc>
          <w:tcPr>
            <w:tcW w:w="765"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000000" w:rsidRDefault="007415A8">
            <w:pPr>
              <w:jc w:val="right"/>
              <w:rPr>
                <w:rFonts w:ascii="Tahoma" w:hAnsi="Tahoma" w:cs="Tahoma"/>
              </w:rPr>
            </w:pPr>
            <w:r>
              <w:rPr>
                <w:rFonts w:ascii="Tahoma" w:hAnsi="Tahoma" w:cs="Tahoma"/>
                <w:b/>
                <w:bCs/>
                <w:color w:val="000000"/>
                <w:sz w:val="20"/>
              </w:rPr>
              <w:t>1</w:t>
            </w:r>
          </w:p>
        </w:tc>
        <w:tc>
          <w:tcPr>
            <w:tcW w:w="3012" w:type="dxa"/>
            <w:tcBorders>
              <w:top w:val="single" w:sz="4" w:space="0" w:color="000000"/>
              <w:left w:val="single" w:sz="4" w:space="0" w:color="000000"/>
              <w:bottom w:val="single" w:sz="2" w:space="0" w:color="000000"/>
              <w:right w:val="single" w:sz="2" w:space="0" w:color="000000"/>
            </w:tcBorders>
            <w:tcMar>
              <w:top w:w="80" w:type="dxa"/>
              <w:left w:w="80" w:type="dxa"/>
              <w:bottom w:w="80" w:type="dxa"/>
              <w:right w:w="80" w:type="dxa"/>
            </w:tcMar>
          </w:tcPr>
          <w:p w:rsidR="00000000" w:rsidRDefault="007415A8">
            <w:pPr>
              <w:pStyle w:val="TableStyle2"/>
              <w:jc w:val="center"/>
              <w:rPr>
                <w:rFonts w:ascii="Tahoma" w:hAnsi="Tahoma" w:cs="Tahoma"/>
              </w:rPr>
            </w:pPr>
            <w:r>
              <w:rPr>
                <w:rFonts w:ascii="Tahoma" w:hAnsi="Tahoma" w:cs="Tahoma"/>
              </w:rPr>
              <w:t>Login</w:t>
            </w:r>
          </w:p>
        </w:tc>
        <w:tc>
          <w:tcPr>
            <w:tcW w:w="5855" w:type="dxa"/>
            <w:vMerge w:val="restart"/>
            <w:tcBorders>
              <w:top w:val="single" w:sz="4" w:space="0" w:color="000000"/>
              <w:left w:val="single" w:sz="2" w:space="0" w:color="000000"/>
              <w:bottom w:val="single" w:sz="2" w:space="0" w:color="000000"/>
              <w:right w:val="single" w:sz="2" w:space="0" w:color="000000"/>
            </w:tcBorders>
            <w:tcMar>
              <w:top w:w="80" w:type="dxa"/>
              <w:left w:w="80" w:type="dxa"/>
              <w:bottom w:w="80" w:type="dxa"/>
              <w:right w:w="80" w:type="dxa"/>
            </w:tcMar>
          </w:tcPr>
          <w:p w:rsidR="00000000" w:rsidRDefault="007415A8">
            <w:pPr>
              <w:pStyle w:val="TableStyle2"/>
              <w:rPr>
                <w:rFonts w:ascii="Tahoma" w:hAnsi="Tahoma" w:cs="Tahoma"/>
              </w:rPr>
            </w:pPr>
            <w:r>
              <w:rPr>
                <w:rFonts w:ascii="Tahoma" w:eastAsia="Arial Unicode MS" w:hAnsi="Tahoma" w:cs="Tahoma"/>
                <w:b/>
                <w:bCs/>
              </w:rPr>
              <w:t>Deskrips</w:t>
            </w:r>
            <w:r>
              <w:rPr>
                <w:rFonts w:ascii="Tahoma" w:eastAsia="Arial Unicode MS" w:hAnsi="Tahoma" w:cs="Tahoma"/>
                <w:b/>
                <w:bCs/>
              </w:rPr>
              <w:t>i singkat</w:t>
            </w:r>
            <w:r>
              <w:rPr>
                <w:rFonts w:ascii="Tahoma" w:eastAsia="Arial Unicode MS" w:hAnsi="Tahoma" w:cs="Tahoma"/>
              </w:rPr>
              <w:t xml:space="preserve"> : </w:t>
            </w:r>
            <w:r>
              <w:rPr>
                <w:rFonts w:ascii="Tahoma" w:hAnsi="Tahoma" w:cs="Tahoma"/>
              </w:rPr>
              <w:t>user apotek memasuki aplikasi agar dapat menggunakan fungsi - fungsi aplikasi</w:t>
            </w:r>
          </w:p>
          <w:p w:rsidR="00000000" w:rsidRDefault="007415A8">
            <w:pPr>
              <w:pStyle w:val="TableStyle2"/>
              <w:rPr>
                <w:rFonts w:ascii="Tahoma" w:hAnsi="Tahoma" w:cs="Tahoma"/>
              </w:rPr>
            </w:pPr>
            <w:r>
              <w:rPr>
                <w:rFonts w:ascii="Tahoma" w:hAnsi="Tahoma" w:cs="Tahoma"/>
                <w:b/>
                <w:bCs/>
              </w:rPr>
              <w:t xml:space="preserve">Primary Actor </w:t>
            </w:r>
            <w:r>
              <w:rPr>
                <w:rFonts w:ascii="Tahoma" w:hAnsi="Tahoma" w:cs="Tahoma"/>
              </w:rPr>
              <w:t>: User Apotek</w:t>
            </w:r>
          </w:p>
          <w:p w:rsidR="00000000" w:rsidRDefault="007415A8">
            <w:pPr>
              <w:pStyle w:val="TableStyle2"/>
              <w:rPr>
                <w:rFonts w:ascii="Tahoma" w:hAnsi="Tahoma" w:cs="Tahoma"/>
              </w:rPr>
            </w:pPr>
            <w:r>
              <w:rPr>
                <w:rFonts w:ascii="Tahoma" w:hAnsi="Tahoma" w:cs="Tahoma"/>
                <w:b/>
                <w:bCs/>
              </w:rPr>
              <w:t xml:space="preserve">Pre-Condition </w:t>
            </w:r>
            <w:r>
              <w:rPr>
                <w:rFonts w:ascii="Tahoma" w:hAnsi="Tahoma" w:cs="Tahoma"/>
              </w:rPr>
              <w:t>: Sistem menyediakan laman login yang dapat diisi</w:t>
            </w:r>
          </w:p>
          <w:p w:rsidR="00000000" w:rsidRDefault="007415A8">
            <w:pPr>
              <w:pStyle w:val="TableStyle2"/>
              <w:rPr>
                <w:rFonts w:ascii="Tahoma" w:hAnsi="Tahoma" w:cs="Tahoma"/>
              </w:rPr>
            </w:pPr>
            <w:r>
              <w:rPr>
                <w:rFonts w:ascii="Tahoma" w:hAnsi="Tahoma" w:cs="Tahoma"/>
                <w:b/>
                <w:bCs/>
              </w:rPr>
              <w:t xml:space="preserve">Post-Condition </w:t>
            </w:r>
            <w:r>
              <w:rPr>
                <w:rFonts w:ascii="Tahoma" w:hAnsi="Tahoma" w:cs="Tahoma"/>
              </w:rPr>
              <w:t>: Sistem mengarahkan ke laman administrasi setelah login te</w:t>
            </w:r>
            <w:r>
              <w:rPr>
                <w:rFonts w:ascii="Tahoma" w:hAnsi="Tahoma" w:cs="Tahoma"/>
              </w:rPr>
              <w:t>rotorisasi</w:t>
            </w:r>
          </w:p>
          <w:p w:rsidR="00000000" w:rsidRDefault="007415A8">
            <w:pPr>
              <w:pStyle w:val="TableStyle2"/>
              <w:rPr>
                <w:rFonts w:ascii="Tahoma" w:hAnsi="Tahoma" w:cs="Tahoma"/>
              </w:rPr>
            </w:pPr>
            <w:r>
              <w:rPr>
                <w:rFonts w:ascii="Tahoma" w:hAnsi="Tahoma" w:cs="Tahoma"/>
                <w:b/>
                <w:bCs/>
              </w:rPr>
              <w:t xml:space="preserve">Alternate-Condition </w:t>
            </w:r>
            <w:r>
              <w:rPr>
                <w:rFonts w:ascii="Tahoma" w:hAnsi="Tahoma" w:cs="Tahoma"/>
              </w:rPr>
              <w:t>: Sistem memberitahu bahwa login gagal karena informasi yang di input salah</w:t>
            </w:r>
          </w:p>
          <w:p w:rsidR="00000000" w:rsidRDefault="007415A8">
            <w:pPr>
              <w:pStyle w:val="TableStyle2"/>
              <w:rPr>
                <w:rFonts w:ascii="Tahoma" w:hAnsi="Tahoma" w:cs="Tahoma"/>
              </w:rPr>
            </w:pPr>
            <w:r>
              <w:rPr>
                <w:rFonts w:ascii="Tahoma" w:hAnsi="Tahoma" w:cs="Tahoma"/>
                <w:b/>
                <w:bCs/>
              </w:rPr>
              <w:t xml:space="preserve">Primary Flow </w:t>
            </w:r>
            <w:r>
              <w:rPr>
                <w:rFonts w:ascii="Tahoma" w:hAnsi="Tahoma" w:cs="Tahoma"/>
              </w:rPr>
              <w:t>:</w:t>
            </w:r>
          </w:p>
          <w:p w:rsidR="00000000" w:rsidRDefault="007415A8">
            <w:pPr>
              <w:pStyle w:val="TableStyle2"/>
              <w:numPr>
                <w:ilvl w:val="0"/>
                <w:numId w:val="1"/>
              </w:numPr>
              <w:rPr>
                <w:rFonts w:ascii="Tahoma" w:hAnsi="Tahoma" w:cs="Tahoma"/>
                <w:b/>
                <w:bCs/>
              </w:rPr>
            </w:pPr>
            <w:r>
              <w:rPr>
                <w:rFonts w:ascii="Tahoma" w:hAnsi="Tahoma" w:cs="Tahoma"/>
              </w:rPr>
              <w:t>User Memilih fitur login</w:t>
            </w:r>
          </w:p>
          <w:p w:rsidR="00000000" w:rsidRDefault="007415A8">
            <w:pPr>
              <w:pStyle w:val="TableStyle2"/>
              <w:numPr>
                <w:ilvl w:val="0"/>
                <w:numId w:val="1"/>
              </w:numPr>
              <w:rPr>
                <w:rFonts w:ascii="Tahoma" w:hAnsi="Tahoma" w:cs="Tahoma"/>
                <w:b/>
                <w:bCs/>
              </w:rPr>
            </w:pPr>
            <w:r>
              <w:rPr>
                <w:rFonts w:ascii="Tahoma" w:hAnsi="Tahoma" w:cs="Tahoma"/>
              </w:rPr>
              <w:t>System Menampilkan layar login</w:t>
            </w:r>
          </w:p>
          <w:p w:rsidR="00000000" w:rsidRDefault="007415A8">
            <w:pPr>
              <w:pStyle w:val="TableStyle2"/>
              <w:numPr>
                <w:ilvl w:val="0"/>
                <w:numId w:val="1"/>
              </w:numPr>
              <w:rPr>
                <w:rFonts w:ascii="Tahoma" w:hAnsi="Tahoma" w:cs="Tahoma"/>
                <w:b/>
                <w:bCs/>
              </w:rPr>
            </w:pPr>
            <w:r>
              <w:rPr>
                <w:rFonts w:ascii="Tahoma" w:hAnsi="Tahoma" w:cs="Tahoma"/>
              </w:rPr>
              <w:t>User Mengisi username dan password</w:t>
            </w:r>
          </w:p>
          <w:p w:rsidR="00000000" w:rsidRDefault="007415A8">
            <w:pPr>
              <w:pStyle w:val="TableStyle2"/>
              <w:numPr>
                <w:ilvl w:val="0"/>
                <w:numId w:val="1"/>
              </w:numPr>
              <w:rPr>
                <w:rFonts w:ascii="Tahoma" w:hAnsi="Tahoma" w:cs="Tahoma"/>
                <w:b/>
                <w:bCs/>
              </w:rPr>
            </w:pPr>
            <w:r>
              <w:rPr>
                <w:rFonts w:ascii="Tahoma" w:hAnsi="Tahoma" w:cs="Tahoma"/>
              </w:rPr>
              <w:t>System Memeriksa username dan password</w:t>
            </w:r>
          </w:p>
          <w:p w:rsidR="00000000" w:rsidRDefault="007415A8">
            <w:pPr>
              <w:pStyle w:val="TableStyle2"/>
              <w:numPr>
                <w:ilvl w:val="0"/>
                <w:numId w:val="1"/>
              </w:numPr>
              <w:rPr>
                <w:rFonts w:ascii="Tahoma" w:hAnsi="Tahoma" w:cs="Tahoma"/>
                <w:b/>
                <w:bCs/>
              </w:rPr>
            </w:pPr>
            <w:r>
              <w:rPr>
                <w:rFonts w:ascii="Tahoma" w:hAnsi="Tahoma" w:cs="Tahoma"/>
              </w:rPr>
              <w:t>Syst</w:t>
            </w:r>
            <w:r>
              <w:rPr>
                <w:rFonts w:ascii="Tahoma" w:hAnsi="Tahoma" w:cs="Tahoma"/>
              </w:rPr>
              <w:t>em Menampilkan laman user</w:t>
            </w:r>
          </w:p>
          <w:p w:rsidR="00000000" w:rsidRDefault="007415A8">
            <w:pPr>
              <w:pStyle w:val="TableStyle2"/>
              <w:rPr>
                <w:rFonts w:ascii="Tahoma" w:hAnsi="Tahoma" w:cs="Tahoma"/>
              </w:rPr>
            </w:pPr>
            <w:r>
              <w:rPr>
                <w:rFonts w:ascii="Tahoma" w:hAnsi="Tahoma" w:cs="Tahoma"/>
                <w:b/>
                <w:bCs/>
              </w:rPr>
              <w:t xml:space="preserve">Alternate Flow </w:t>
            </w:r>
            <w:r>
              <w:rPr>
                <w:rFonts w:ascii="Tahoma" w:hAnsi="Tahoma" w:cs="Tahoma"/>
              </w:rPr>
              <w:t>:</w:t>
            </w:r>
          </w:p>
          <w:p w:rsidR="00000000" w:rsidRDefault="007415A8">
            <w:pPr>
              <w:pStyle w:val="TableStyle2"/>
              <w:numPr>
                <w:ilvl w:val="0"/>
                <w:numId w:val="1"/>
              </w:numPr>
              <w:rPr>
                <w:rFonts w:ascii="Tahoma" w:hAnsi="Tahoma" w:cs="Tahoma"/>
                <w:b/>
                <w:bCs/>
              </w:rPr>
            </w:pPr>
            <w:r>
              <w:rPr>
                <w:rFonts w:ascii="Tahoma" w:hAnsi="Tahoma" w:cs="Tahoma"/>
              </w:rPr>
              <w:t>User Memilih fitur login</w:t>
            </w:r>
          </w:p>
          <w:p w:rsidR="00000000" w:rsidRDefault="007415A8">
            <w:pPr>
              <w:pStyle w:val="TableStyle2"/>
              <w:numPr>
                <w:ilvl w:val="0"/>
                <w:numId w:val="1"/>
              </w:numPr>
              <w:rPr>
                <w:rFonts w:ascii="Tahoma" w:hAnsi="Tahoma" w:cs="Tahoma"/>
                <w:b/>
                <w:bCs/>
              </w:rPr>
            </w:pPr>
            <w:r>
              <w:rPr>
                <w:rFonts w:ascii="Tahoma" w:hAnsi="Tahoma" w:cs="Tahoma"/>
              </w:rPr>
              <w:t>System Menampilkan layar login</w:t>
            </w:r>
          </w:p>
          <w:p w:rsidR="00000000" w:rsidRDefault="007415A8">
            <w:pPr>
              <w:pStyle w:val="TableStyle2"/>
              <w:numPr>
                <w:ilvl w:val="0"/>
                <w:numId w:val="1"/>
              </w:numPr>
              <w:rPr>
                <w:rFonts w:ascii="Tahoma" w:hAnsi="Tahoma" w:cs="Tahoma"/>
                <w:b/>
                <w:bCs/>
              </w:rPr>
            </w:pPr>
            <w:r>
              <w:rPr>
                <w:rFonts w:ascii="Tahoma" w:hAnsi="Tahoma" w:cs="Tahoma"/>
              </w:rPr>
              <w:t>User Mengisi username dan password</w:t>
            </w:r>
          </w:p>
          <w:p w:rsidR="00000000" w:rsidRDefault="007415A8">
            <w:pPr>
              <w:pStyle w:val="TableStyle2"/>
              <w:numPr>
                <w:ilvl w:val="0"/>
                <w:numId w:val="1"/>
              </w:numPr>
              <w:rPr>
                <w:rFonts w:ascii="Tahoma" w:hAnsi="Tahoma" w:cs="Tahoma"/>
                <w:b/>
                <w:bCs/>
              </w:rPr>
            </w:pPr>
            <w:r>
              <w:rPr>
                <w:rFonts w:ascii="Tahoma" w:hAnsi="Tahoma" w:cs="Tahoma"/>
              </w:rPr>
              <w:t>System Memeriksa username dan password</w:t>
            </w:r>
          </w:p>
          <w:p w:rsidR="00000000" w:rsidRDefault="007415A8">
            <w:pPr>
              <w:pStyle w:val="TableStyle2"/>
              <w:numPr>
                <w:ilvl w:val="0"/>
                <w:numId w:val="1"/>
              </w:numPr>
              <w:rPr>
                <w:rFonts w:ascii="Tahoma" w:hAnsi="Tahoma" w:cs="Tahoma"/>
                <w:b/>
                <w:bCs/>
              </w:rPr>
            </w:pPr>
            <w:r>
              <w:rPr>
                <w:rFonts w:ascii="Tahoma" w:hAnsi="Tahoma" w:cs="Tahoma"/>
              </w:rPr>
              <w:lastRenderedPageBreak/>
              <w:t>User Mengisi username password</w:t>
            </w:r>
          </w:p>
          <w:p w:rsidR="00000000" w:rsidRDefault="007415A8">
            <w:pPr>
              <w:pStyle w:val="TableStyle2"/>
              <w:numPr>
                <w:ilvl w:val="0"/>
                <w:numId w:val="1"/>
              </w:numPr>
              <w:rPr>
                <w:rFonts w:ascii="Tahoma" w:hAnsi="Tahoma" w:cs="Tahoma"/>
                <w:b/>
                <w:bCs/>
              </w:rPr>
            </w:pPr>
            <w:r>
              <w:rPr>
                <w:rFonts w:ascii="Tahoma" w:hAnsi="Tahoma" w:cs="Tahoma"/>
              </w:rPr>
              <w:t>(Diulangi terus sampai login benar)</w:t>
            </w:r>
          </w:p>
        </w:tc>
      </w:tr>
      <w:tr w:rsidR="00000000">
        <w:tblPrEx>
          <w:shd w:val="clear" w:color="auto" w:fill="auto"/>
        </w:tblPrEx>
        <w:trPr>
          <w:trHeight w:val="279"/>
        </w:trPr>
        <w:tc>
          <w:tcPr>
            <w:tcW w:w="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000000" w:rsidRDefault="007415A8">
            <w:pPr>
              <w:rPr>
                <w:rFonts w:ascii="Tahoma" w:hAnsi="Tahoma" w:cs="Tahoma"/>
              </w:rPr>
            </w:pPr>
          </w:p>
        </w:tc>
        <w:tc>
          <w:tcPr>
            <w:tcW w:w="301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000000" w:rsidRDefault="007415A8">
            <w:pPr>
              <w:rPr>
                <w:rFonts w:ascii="Tahoma" w:hAnsi="Tahoma" w:cs="Tahoma"/>
              </w:rPr>
            </w:pPr>
          </w:p>
        </w:tc>
        <w:tc>
          <w:tcPr>
            <w:tcW w:w="5855" w:type="dxa"/>
            <w:vMerge/>
            <w:tcBorders>
              <w:top w:val="single" w:sz="4" w:space="0" w:color="000000"/>
              <w:left w:val="single" w:sz="2" w:space="0" w:color="000000"/>
              <w:bottom w:val="single" w:sz="2" w:space="0" w:color="000000"/>
              <w:right w:val="single" w:sz="2" w:space="0" w:color="000000"/>
            </w:tcBorders>
          </w:tcPr>
          <w:p w:rsidR="00000000" w:rsidRDefault="007415A8">
            <w:pPr>
              <w:rPr>
                <w:rFonts w:ascii="Tahoma" w:hAnsi="Tahoma" w:cs="Tahoma"/>
              </w:rPr>
            </w:pPr>
          </w:p>
        </w:tc>
      </w:tr>
      <w:tr w:rsidR="00000000">
        <w:tblPrEx>
          <w:shd w:val="clear" w:color="auto" w:fill="auto"/>
        </w:tblPrEx>
        <w:trPr>
          <w:trHeight w:val="279"/>
        </w:trPr>
        <w:tc>
          <w:tcPr>
            <w:tcW w:w="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000000" w:rsidRDefault="007415A8">
            <w:pPr>
              <w:rPr>
                <w:rFonts w:ascii="Tahoma" w:hAnsi="Tahoma" w:cs="Tahoma"/>
              </w:rPr>
            </w:pPr>
          </w:p>
        </w:tc>
        <w:tc>
          <w:tcPr>
            <w:tcW w:w="3012" w:type="dxa"/>
            <w:tcBorders>
              <w:top w:val="single" w:sz="2" w:space="0" w:color="000000"/>
              <w:left w:val="single" w:sz="4" w:space="0" w:color="000000"/>
              <w:bottom w:val="single" w:sz="2" w:space="0" w:color="000000"/>
              <w:right w:val="single" w:sz="2" w:space="0" w:color="000000"/>
            </w:tcBorders>
            <w:tcMar>
              <w:top w:w="80" w:type="dxa"/>
              <w:left w:w="80" w:type="dxa"/>
              <w:bottom w:w="80" w:type="dxa"/>
              <w:right w:w="80" w:type="dxa"/>
            </w:tcMar>
          </w:tcPr>
          <w:p w:rsidR="00000000" w:rsidRDefault="007415A8">
            <w:pPr>
              <w:rPr>
                <w:rFonts w:ascii="Tahoma" w:hAnsi="Tahoma" w:cs="Tahoma"/>
              </w:rPr>
            </w:pPr>
          </w:p>
        </w:tc>
        <w:tc>
          <w:tcPr>
            <w:tcW w:w="5855" w:type="dxa"/>
            <w:vMerge/>
            <w:tcBorders>
              <w:top w:val="single" w:sz="4" w:space="0" w:color="000000"/>
              <w:left w:val="single" w:sz="2" w:space="0" w:color="000000"/>
              <w:bottom w:val="single" w:sz="2" w:space="0" w:color="000000"/>
              <w:right w:val="single" w:sz="2" w:space="0" w:color="000000"/>
            </w:tcBorders>
          </w:tcPr>
          <w:p w:rsidR="00000000" w:rsidRDefault="007415A8">
            <w:pPr>
              <w:rPr>
                <w:rFonts w:ascii="Tahoma" w:hAnsi="Tahoma" w:cs="Tahoma"/>
              </w:rPr>
            </w:pPr>
          </w:p>
        </w:tc>
      </w:tr>
      <w:tr w:rsidR="00000000">
        <w:tblPrEx>
          <w:shd w:val="clear" w:color="auto" w:fill="auto"/>
        </w:tblPrEx>
        <w:trPr>
          <w:trHeight w:val="3728"/>
        </w:trPr>
        <w:tc>
          <w:tcPr>
            <w:tcW w:w="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000000" w:rsidRDefault="007415A8">
            <w:pPr>
              <w:rPr>
                <w:rFonts w:ascii="Tahoma" w:hAnsi="Tahoma" w:cs="Tahoma"/>
              </w:rPr>
            </w:pPr>
          </w:p>
        </w:tc>
        <w:tc>
          <w:tcPr>
            <w:tcW w:w="301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000000" w:rsidRDefault="007415A8">
            <w:pPr>
              <w:rPr>
                <w:rFonts w:ascii="Tahoma" w:hAnsi="Tahoma" w:cs="Tahoma"/>
              </w:rPr>
            </w:pPr>
          </w:p>
        </w:tc>
        <w:tc>
          <w:tcPr>
            <w:tcW w:w="5855" w:type="dxa"/>
            <w:vMerge/>
            <w:tcBorders>
              <w:top w:val="single" w:sz="4" w:space="0" w:color="000000"/>
              <w:left w:val="single" w:sz="2" w:space="0" w:color="000000"/>
              <w:bottom w:val="single" w:sz="2" w:space="0" w:color="000000"/>
              <w:right w:val="single" w:sz="2" w:space="0" w:color="000000"/>
            </w:tcBorders>
          </w:tcPr>
          <w:p w:rsidR="00000000" w:rsidRDefault="007415A8">
            <w:pPr>
              <w:rPr>
                <w:rFonts w:ascii="Tahoma" w:hAnsi="Tahoma" w:cs="Tahoma"/>
              </w:rPr>
            </w:pPr>
          </w:p>
        </w:tc>
      </w:tr>
      <w:tr w:rsidR="00000000">
        <w:tblPrEx>
          <w:shd w:val="clear" w:color="auto" w:fill="auto"/>
        </w:tblPrEx>
        <w:trPr>
          <w:trHeight w:val="279"/>
        </w:trPr>
        <w:tc>
          <w:tcPr>
            <w:tcW w:w="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000000" w:rsidRDefault="007415A8">
            <w:pPr>
              <w:jc w:val="right"/>
              <w:rPr>
                <w:rFonts w:ascii="Tahoma" w:hAnsi="Tahoma" w:cs="Tahoma"/>
              </w:rPr>
            </w:pPr>
            <w:r>
              <w:rPr>
                <w:rFonts w:ascii="Tahoma" w:hAnsi="Tahoma" w:cs="Tahoma"/>
                <w:b/>
                <w:bCs/>
                <w:color w:val="000000"/>
                <w:sz w:val="20"/>
              </w:rPr>
              <w:t>2</w:t>
            </w:r>
          </w:p>
        </w:tc>
        <w:tc>
          <w:tcPr>
            <w:tcW w:w="3012" w:type="dxa"/>
            <w:tcBorders>
              <w:top w:val="single" w:sz="2" w:space="0" w:color="000000"/>
              <w:left w:val="single" w:sz="4" w:space="0" w:color="000000"/>
              <w:bottom w:val="single" w:sz="2" w:space="0" w:color="000000"/>
              <w:right w:val="single" w:sz="2" w:space="0" w:color="000000"/>
            </w:tcBorders>
            <w:tcMar>
              <w:top w:w="80" w:type="dxa"/>
              <w:left w:w="80" w:type="dxa"/>
              <w:bottom w:w="80" w:type="dxa"/>
              <w:right w:w="80" w:type="dxa"/>
            </w:tcMar>
          </w:tcPr>
          <w:p w:rsidR="00000000" w:rsidRDefault="007415A8">
            <w:pPr>
              <w:pStyle w:val="TableStyle2"/>
              <w:jc w:val="center"/>
              <w:rPr>
                <w:rFonts w:ascii="Tahoma" w:hAnsi="Tahoma" w:cs="Tahoma"/>
              </w:rPr>
            </w:pPr>
            <w:r>
              <w:rPr>
                <w:rFonts w:ascii="Tahoma" w:hAnsi="Tahoma" w:cs="Tahoma"/>
              </w:rPr>
              <w:t>M</w:t>
            </w:r>
            <w:r>
              <w:rPr>
                <w:rFonts w:ascii="Tahoma" w:hAnsi="Tahoma" w:cs="Tahoma"/>
              </w:rPr>
              <w:t>elihat Laporan Bulanan</w:t>
            </w:r>
          </w:p>
        </w:tc>
        <w:tc>
          <w:tcPr>
            <w:tcW w:w="5855" w:type="dxa"/>
            <w:vMerge w:val="restart"/>
            <w:tcBorders>
              <w:top w:val="single" w:sz="2" w:space="0" w:color="000000"/>
              <w:left w:val="single" w:sz="2" w:space="0" w:color="000000"/>
              <w:bottom w:val="single" w:sz="2" w:space="0" w:color="000000"/>
              <w:right w:val="single" w:sz="2" w:space="0" w:color="000000"/>
            </w:tcBorders>
            <w:tcMar>
              <w:top w:w="80" w:type="dxa"/>
              <w:left w:w="80" w:type="dxa"/>
              <w:bottom w:w="80" w:type="dxa"/>
              <w:right w:w="80" w:type="dxa"/>
            </w:tcMar>
          </w:tcPr>
          <w:p w:rsidR="00000000" w:rsidRDefault="007415A8">
            <w:pPr>
              <w:pStyle w:val="TableStyle2"/>
              <w:rPr>
                <w:rFonts w:ascii="Tahoma" w:hAnsi="Tahoma" w:cs="Tahoma"/>
              </w:rPr>
            </w:pPr>
            <w:r>
              <w:rPr>
                <w:rFonts w:ascii="Tahoma" w:hAnsi="Tahoma" w:cs="Tahoma"/>
                <w:b/>
                <w:bCs/>
              </w:rPr>
              <w:t xml:space="preserve">Deskripsi singkat </w:t>
            </w:r>
            <w:r>
              <w:rPr>
                <w:rFonts w:ascii="Tahoma" w:hAnsi="Tahoma" w:cs="Tahoma"/>
              </w:rPr>
              <w:t>: Pemilik Apotek melihat laporan bulanan hasil rekapan kasir per bulan</w:t>
            </w:r>
          </w:p>
          <w:p w:rsidR="00000000" w:rsidRDefault="007415A8">
            <w:pPr>
              <w:pStyle w:val="TableStyle2"/>
              <w:rPr>
                <w:rFonts w:ascii="Tahoma" w:hAnsi="Tahoma" w:cs="Tahoma"/>
              </w:rPr>
            </w:pPr>
            <w:r>
              <w:rPr>
                <w:rFonts w:ascii="Tahoma" w:hAnsi="Tahoma" w:cs="Tahoma"/>
                <w:b/>
                <w:bCs/>
              </w:rPr>
              <w:t xml:space="preserve">Primary Actor </w:t>
            </w:r>
            <w:r>
              <w:rPr>
                <w:rFonts w:ascii="Tahoma" w:hAnsi="Tahoma" w:cs="Tahoma"/>
              </w:rPr>
              <w:t>: Pemilik Apotek</w:t>
            </w:r>
          </w:p>
          <w:p w:rsidR="00000000" w:rsidRDefault="007415A8">
            <w:pPr>
              <w:pStyle w:val="TableStyle2"/>
              <w:rPr>
                <w:rFonts w:ascii="Tahoma" w:hAnsi="Tahoma" w:cs="Tahoma"/>
              </w:rPr>
            </w:pPr>
            <w:r>
              <w:rPr>
                <w:rFonts w:ascii="Tahoma" w:hAnsi="Tahoma" w:cs="Tahoma"/>
                <w:b/>
                <w:bCs/>
              </w:rPr>
              <w:t xml:space="preserve">Pre-Condition </w:t>
            </w:r>
            <w:r>
              <w:rPr>
                <w:rFonts w:ascii="Tahoma" w:hAnsi="Tahoma" w:cs="Tahoma"/>
              </w:rPr>
              <w:t>: Pemilik Apotek sudah login</w:t>
            </w:r>
          </w:p>
          <w:p w:rsidR="00000000" w:rsidRDefault="007415A8">
            <w:pPr>
              <w:pStyle w:val="TableStyle2"/>
              <w:rPr>
                <w:rFonts w:ascii="Tahoma" w:hAnsi="Tahoma" w:cs="Tahoma"/>
              </w:rPr>
            </w:pPr>
            <w:r>
              <w:rPr>
                <w:rFonts w:ascii="Tahoma" w:hAnsi="Tahoma" w:cs="Tahoma"/>
                <w:b/>
                <w:bCs/>
              </w:rPr>
              <w:t xml:space="preserve">Post-Condition </w:t>
            </w:r>
            <w:r>
              <w:rPr>
                <w:rFonts w:ascii="Tahoma" w:hAnsi="Tahoma" w:cs="Tahoma"/>
              </w:rPr>
              <w:t>: Laporan telah di cek dan keluar dari laman laporan</w:t>
            </w:r>
          </w:p>
          <w:p w:rsidR="00000000" w:rsidRDefault="007415A8">
            <w:pPr>
              <w:pStyle w:val="TableStyle2"/>
              <w:rPr>
                <w:rFonts w:ascii="Tahoma" w:hAnsi="Tahoma" w:cs="Tahoma"/>
              </w:rPr>
            </w:pPr>
            <w:r>
              <w:rPr>
                <w:rFonts w:ascii="Tahoma" w:hAnsi="Tahoma" w:cs="Tahoma"/>
                <w:b/>
                <w:bCs/>
              </w:rPr>
              <w:t>Pr</w:t>
            </w:r>
            <w:r>
              <w:rPr>
                <w:rFonts w:ascii="Tahoma" w:hAnsi="Tahoma" w:cs="Tahoma"/>
                <w:b/>
                <w:bCs/>
              </w:rPr>
              <w:t xml:space="preserve">imary Flow </w:t>
            </w:r>
            <w:r>
              <w:rPr>
                <w:rFonts w:ascii="Tahoma" w:hAnsi="Tahoma" w:cs="Tahoma"/>
              </w:rPr>
              <w:t>:</w:t>
            </w:r>
            <w:r>
              <w:rPr>
                <w:rFonts w:ascii="Tahoma" w:hAnsi="Tahoma" w:cs="Tahoma"/>
              </w:rPr>
              <w:br/>
            </w:r>
            <w:r>
              <w:rPr>
                <w:rFonts w:ascii="Tahoma" w:hAnsi="Tahoma" w:cs="Tahoma"/>
              </w:rPr>
              <w:t>- User Akses Page Laporan Bulanan</w:t>
            </w:r>
          </w:p>
          <w:p w:rsidR="00000000" w:rsidRDefault="007415A8">
            <w:pPr>
              <w:pStyle w:val="TableStyle2"/>
              <w:numPr>
                <w:ilvl w:val="0"/>
                <w:numId w:val="2"/>
              </w:numPr>
              <w:rPr>
                <w:rFonts w:ascii="Tahoma" w:hAnsi="Tahoma" w:cs="Tahoma"/>
              </w:rPr>
            </w:pPr>
            <w:r>
              <w:rPr>
                <w:rFonts w:ascii="Tahoma" w:hAnsi="Tahoma" w:cs="Tahoma"/>
              </w:rPr>
              <w:t>System Diplay Laporan Bulanan</w:t>
            </w:r>
          </w:p>
          <w:p w:rsidR="00000000" w:rsidRDefault="007415A8">
            <w:pPr>
              <w:pStyle w:val="TableStyle2"/>
              <w:numPr>
                <w:ilvl w:val="0"/>
                <w:numId w:val="2"/>
              </w:numPr>
              <w:rPr>
                <w:rFonts w:ascii="Tahoma" w:hAnsi="Tahoma" w:cs="Tahoma"/>
              </w:rPr>
            </w:pPr>
            <w:r>
              <w:rPr>
                <w:rFonts w:ascii="Tahoma" w:hAnsi="Tahoma" w:cs="Tahoma"/>
              </w:rPr>
              <w:t>User mengecek laporan</w:t>
            </w:r>
          </w:p>
          <w:p w:rsidR="00000000" w:rsidRDefault="007415A8">
            <w:pPr>
              <w:pStyle w:val="TableStyle2"/>
              <w:rPr>
                <w:rFonts w:ascii="Tahoma" w:hAnsi="Tahoma" w:cs="Tahoma"/>
              </w:rPr>
            </w:pPr>
            <w:r>
              <w:rPr>
                <w:rFonts w:ascii="Tahoma" w:hAnsi="Tahoma" w:cs="Tahoma"/>
                <w:b/>
                <w:bCs/>
              </w:rPr>
              <w:t xml:space="preserve">Alternate Flow </w:t>
            </w:r>
            <w:r>
              <w:rPr>
                <w:rFonts w:ascii="Tahoma" w:hAnsi="Tahoma" w:cs="Tahoma"/>
              </w:rPr>
              <w:t>: -</w:t>
            </w:r>
          </w:p>
        </w:tc>
      </w:tr>
      <w:tr w:rsidR="00000000">
        <w:tblPrEx>
          <w:shd w:val="clear" w:color="auto" w:fill="auto"/>
        </w:tblPrEx>
        <w:trPr>
          <w:trHeight w:val="279"/>
        </w:trPr>
        <w:tc>
          <w:tcPr>
            <w:tcW w:w="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000000" w:rsidRDefault="007415A8">
            <w:pPr>
              <w:rPr>
                <w:rFonts w:ascii="Tahoma" w:hAnsi="Tahoma" w:cs="Tahoma"/>
              </w:rPr>
            </w:pPr>
          </w:p>
        </w:tc>
        <w:tc>
          <w:tcPr>
            <w:tcW w:w="301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000000" w:rsidRDefault="007415A8">
            <w:pPr>
              <w:rPr>
                <w:rFonts w:ascii="Tahoma" w:hAnsi="Tahoma" w:cs="Tahoma"/>
              </w:rPr>
            </w:pPr>
          </w:p>
        </w:tc>
        <w:tc>
          <w:tcPr>
            <w:tcW w:w="5855" w:type="dxa"/>
            <w:vMerge/>
            <w:tcBorders>
              <w:top w:val="single" w:sz="2" w:space="0" w:color="000000"/>
              <w:left w:val="single" w:sz="2" w:space="0" w:color="000000"/>
              <w:bottom w:val="single" w:sz="2" w:space="0" w:color="000000"/>
              <w:right w:val="single" w:sz="2" w:space="0" w:color="000000"/>
            </w:tcBorders>
          </w:tcPr>
          <w:p w:rsidR="00000000" w:rsidRDefault="007415A8">
            <w:pPr>
              <w:rPr>
                <w:rFonts w:ascii="Tahoma" w:hAnsi="Tahoma" w:cs="Tahoma"/>
              </w:rPr>
            </w:pPr>
          </w:p>
        </w:tc>
      </w:tr>
      <w:tr w:rsidR="00000000">
        <w:tblPrEx>
          <w:shd w:val="clear" w:color="auto" w:fill="auto"/>
        </w:tblPrEx>
        <w:trPr>
          <w:trHeight w:val="279"/>
        </w:trPr>
        <w:tc>
          <w:tcPr>
            <w:tcW w:w="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000000" w:rsidRDefault="007415A8">
            <w:pPr>
              <w:rPr>
                <w:rFonts w:ascii="Tahoma" w:hAnsi="Tahoma" w:cs="Tahoma"/>
              </w:rPr>
            </w:pPr>
          </w:p>
        </w:tc>
        <w:tc>
          <w:tcPr>
            <w:tcW w:w="3012" w:type="dxa"/>
            <w:tcBorders>
              <w:top w:val="single" w:sz="2" w:space="0" w:color="000000"/>
              <w:left w:val="single" w:sz="4" w:space="0" w:color="000000"/>
              <w:bottom w:val="single" w:sz="2" w:space="0" w:color="000000"/>
              <w:right w:val="single" w:sz="2" w:space="0" w:color="000000"/>
            </w:tcBorders>
            <w:tcMar>
              <w:top w:w="80" w:type="dxa"/>
              <w:left w:w="80" w:type="dxa"/>
              <w:bottom w:w="80" w:type="dxa"/>
              <w:right w:w="80" w:type="dxa"/>
            </w:tcMar>
          </w:tcPr>
          <w:p w:rsidR="00000000" w:rsidRDefault="007415A8">
            <w:pPr>
              <w:rPr>
                <w:rFonts w:ascii="Tahoma" w:hAnsi="Tahoma" w:cs="Tahoma"/>
              </w:rPr>
            </w:pPr>
          </w:p>
        </w:tc>
        <w:tc>
          <w:tcPr>
            <w:tcW w:w="5855" w:type="dxa"/>
            <w:vMerge/>
            <w:tcBorders>
              <w:top w:val="single" w:sz="2" w:space="0" w:color="000000"/>
              <w:left w:val="single" w:sz="2" w:space="0" w:color="000000"/>
              <w:bottom w:val="single" w:sz="2" w:space="0" w:color="000000"/>
              <w:right w:val="single" w:sz="2" w:space="0" w:color="000000"/>
            </w:tcBorders>
          </w:tcPr>
          <w:p w:rsidR="00000000" w:rsidRDefault="007415A8">
            <w:pPr>
              <w:rPr>
                <w:rFonts w:ascii="Tahoma" w:hAnsi="Tahoma" w:cs="Tahoma"/>
              </w:rPr>
            </w:pPr>
          </w:p>
        </w:tc>
      </w:tr>
      <w:tr w:rsidR="00000000">
        <w:tblPrEx>
          <w:shd w:val="clear" w:color="auto" w:fill="auto"/>
        </w:tblPrEx>
        <w:trPr>
          <w:trHeight w:val="279"/>
        </w:trPr>
        <w:tc>
          <w:tcPr>
            <w:tcW w:w="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000000" w:rsidRDefault="007415A8">
            <w:pPr>
              <w:rPr>
                <w:rFonts w:ascii="Tahoma" w:hAnsi="Tahoma" w:cs="Tahoma"/>
              </w:rPr>
            </w:pPr>
          </w:p>
        </w:tc>
        <w:tc>
          <w:tcPr>
            <w:tcW w:w="301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000000" w:rsidRDefault="007415A8">
            <w:pPr>
              <w:rPr>
                <w:rFonts w:ascii="Tahoma" w:hAnsi="Tahoma" w:cs="Tahoma"/>
              </w:rPr>
            </w:pPr>
          </w:p>
        </w:tc>
        <w:tc>
          <w:tcPr>
            <w:tcW w:w="5855" w:type="dxa"/>
            <w:vMerge/>
            <w:tcBorders>
              <w:top w:val="single" w:sz="2" w:space="0" w:color="000000"/>
              <w:left w:val="single" w:sz="2" w:space="0" w:color="000000"/>
              <w:bottom w:val="single" w:sz="2" w:space="0" w:color="000000"/>
              <w:right w:val="single" w:sz="2" w:space="0" w:color="000000"/>
            </w:tcBorders>
          </w:tcPr>
          <w:p w:rsidR="00000000" w:rsidRDefault="007415A8">
            <w:pPr>
              <w:rPr>
                <w:rFonts w:ascii="Tahoma" w:hAnsi="Tahoma" w:cs="Tahoma"/>
              </w:rPr>
            </w:pPr>
          </w:p>
        </w:tc>
      </w:tr>
      <w:tr w:rsidR="00000000">
        <w:tblPrEx>
          <w:shd w:val="clear" w:color="auto" w:fill="auto"/>
        </w:tblPrEx>
        <w:trPr>
          <w:trHeight w:val="1179"/>
        </w:trPr>
        <w:tc>
          <w:tcPr>
            <w:tcW w:w="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000000" w:rsidRDefault="007415A8">
            <w:pPr>
              <w:rPr>
                <w:rFonts w:ascii="Tahoma" w:hAnsi="Tahoma" w:cs="Tahoma"/>
              </w:rPr>
            </w:pPr>
          </w:p>
        </w:tc>
        <w:tc>
          <w:tcPr>
            <w:tcW w:w="3012" w:type="dxa"/>
            <w:tcBorders>
              <w:top w:val="single" w:sz="2" w:space="0" w:color="000000"/>
              <w:left w:val="single" w:sz="4" w:space="0" w:color="000000"/>
              <w:bottom w:val="single" w:sz="2" w:space="0" w:color="000000"/>
              <w:right w:val="single" w:sz="2" w:space="0" w:color="000000"/>
            </w:tcBorders>
            <w:tcMar>
              <w:top w:w="80" w:type="dxa"/>
              <w:left w:w="80" w:type="dxa"/>
              <w:bottom w:w="80" w:type="dxa"/>
              <w:right w:w="80" w:type="dxa"/>
            </w:tcMar>
          </w:tcPr>
          <w:p w:rsidR="00000000" w:rsidRDefault="007415A8">
            <w:pPr>
              <w:rPr>
                <w:rFonts w:ascii="Tahoma" w:hAnsi="Tahoma" w:cs="Tahoma"/>
              </w:rPr>
            </w:pPr>
          </w:p>
        </w:tc>
        <w:tc>
          <w:tcPr>
            <w:tcW w:w="5855" w:type="dxa"/>
            <w:vMerge/>
            <w:tcBorders>
              <w:top w:val="single" w:sz="2" w:space="0" w:color="000000"/>
              <w:left w:val="single" w:sz="2" w:space="0" w:color="000000"/>
              <w:bottom w:val="single" w:sz="2" w:space="0" w:color="000000"/>
              <w:right w:val="single" w:sz="2" w:space="0" w:color="000000"/>
            </w:tcBorders>
          </w:tcPr>
          <w:p w:rsidR="00000000" w:rsidRDefault="007415A8">
            <w:pPr>
              <w:rPr>
                <w:rFonts w:ascii="Tahoma" w:hAnsi="Tahoma" w:cs="Tahoma"/>
              </w:rPr>
            </w:pPr>
          </w:p>
        </w:tc>
      </w:tr>
      <w:tr w:rsidR="00000000">
        <w:tblPrEx>
          <w:shd w:val="clear" w:color="auto" w:fill="auto"/>
        </w:tblPrEx>
        <w:trPr>
          <w:trHeight w:val="279"/>
        </w:trPr>
        <w:tc>
          <w:tcPr>
            <w:tcW w:w="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000000" w:rsidRDefault="007415A8">
            <w:pPr>
              <w:jc w:val="right"/>
              <w:rPr>
                <w:rFonts w:ascii="Tahoma" w:hAnsi="Tahoma" w:cs="Tahoma"/>
              </w:rPr>
            </w:pPr>
            <w:r>
              <w:rPr>
                <w:rFonts w:ascii="Tahoma" w:hAnsi="Tahoma" w:cs="Tahoma"/>
                <w:b/>
                <w:bCs/>
                <w:color w:val="000000"/>
                <w:sz w:val="20"/>
              </w:rPr>
              <w:t>3</w:t>
            </w:r>
          </w:p>
        </w:tc>
        <w:tc>
          <w:tcPr>
            <w:tcW w:w="301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000000" w:rsidRDefault="007415A8">
            <w:pPr>
              <w:pStyle w:val="TableStyle2"/>
              <w:jc w:val="center"/>
              <w:rPr>
                <w:rFonts w:ascii="Tahoma" w:hAnsi="Tahoma" w:cs="Tahoma"/>
              </w:rPr>
            </w:pPr>
            <w:r>
              <w:rPr>
                <w:rFonts w:ascii="Tahoma" w:hAnsi="Tahoma" w:cs="Tahoma"/>
              </w:rPr>
              <w:t>Melihat Laporan Harian</w:t>
            </w:r>
          </w:p>
        </w:tc>
        <w:tc>
          <w:tcPr>
            <w:tcW w:w="5855" w:type="dxa"/>
            <w:vMerge w:val="restar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000000" w:rsidRDefault="007415A8">
            <w:pPr>
              <w:pStyle w:val="TableStyle2"/>
              <w:rPr>
                <w:rFonts w:ascii="Tahoma" w:hAnsi="Tahoma" w:cs="Tahoma"/>
              </w:rPr>
            </w:pPr>
            <w:r>
              <w:rPr>
                <w:rFonts w:ascii="Tahoma" w:hAnsi="Tahoma" w:cs="Tahoma"/>
                <w:b/>
                <w:bCs/>
              </w:rPr>
              <w:t xml:space="preserve">Deskripsi Singkat </w:t>
            </w:r>
            <w:r>
              <w:rPr>
                <w:rFonts w:ascii="Tahoma" w:hAnsi="Tahoma" w:cs="Tahoma"/>
              </w:rPr>
              <w:t>: Pemilik Apotek melihat laporan bulanan hasil rekapan kasir.</w:t>
            </w:r>
          </w:p>
          <w:p w:rsidR="00000000" w:rsidRDefault="007415A8">
            <w:pPr>
              <w:pStyle w:val="TableStyle2"/>
              <w:rPr>
                <w:rFonts w:ascii="Tahoma" w:hAnsi="Tahoma" w:cs="Tahoma"/>
              </w:rPr>
            </w:pPr>
            <w:r>
              <w:rPr>
                <w:rFonts w:ascii="Tahoma" w:hAnsi="Tahoma" w:cs="Tahoma"/>
                <w:b/>
                <w:bCs/>
              </w:rPr>
              <w:t xml:space="preserve">Primary Actor </w:t>
            </w:r>
            <w:r>
              <w:rPr>
                <w:rFonts w:ascii="Tahoma" w:hAnsi="Tahoma" w:cs="Tahoma"/>
              </w:rPr>
              <w:t xml:space="preserve">: </w:t>
            </w:r>
            <w:r>
              <w:rPr>
                <w:rFonts w:ascii="Tahoma" w:hAnsi="Tahoma" w:cs="Tahoma"/>
              </w:rPr>
              <w:t>Pemilik Apotek</w:t>
            </w:r>
          </w:p>
          <w:p w:rsidR="00000000" w:rsidRDefault="007415A8">
            <w:pPr>
              <w:pStyle w:val="TableStyle2"/>
              <w:rPr>
                <w:rFonts w:ascii="Tahoma" w:hAnsi="Tahoma" w:cs="Tahoma"/>
              </w:rPr>
            </w:pPr>
            <w:r>
              <w:rPr>
                <w:rFonts w:ascii="Tahoma" w:hAnsi="Tahoma" w:cs="Tahoma"/>
                <w:b/>
                <w:bCs/>
              </w:rPr>
              <w:t xml:space="preserve">Pre-Condition </w:t>
            </w:r>
            <w:r>
              <w:rPr>
                <w:rFonts w:ascii="Tahoma" w:hAnsi="Tahoma" w:cs="Tahoma"/>
              </w:rPr>
              <w:t>: Pemilik Apotek sudah login</w:t>
            </w:r>
          </w:p>
          <w:p w:rsidR="00000000" w:rsidRDefault="007415A8">
            <w:pPr>
              <w:pStyle w:val="TableStyle2"/>
              <w:rPr>
                <w:rFonts w:ascii="Tahoma" w:hAnsi="Tahoma" w:cs="Tahoma"/>
              </w:rPr>
            </w:pPr>
            <w:r>
              <w:rPr>
                <w:rFonts w:ascii="Tahoma" w:hAnsi="Tahoma" w:cs="Tahoma"/>
                <w:b/>
                <w:bCs/>
              </w:rPr>
              <w:t xml:space="preserve">Post-Condition </w:t>
            </w:r>
            <w:r>
              <w:rPr>
                <w:rFonts w:ascii="Tahoma" w:hAnsi="Tahoma" w:cs="Tahoma"/>
              </w:rPr>
              <w:t>: Laporan telah di cek dan keluar dari laman laporan</w:t>
            </w:r>
          </w:p>
          <w:p w:rsidR="00000000" w:rsidRDefault="007415A8">
            <w:pPr>
              <w:pStyle w:val="TableStyle2"/>
              <w:rPr>
                <w:rFonts w:ascii="Tahoma" w:hAnsi="Tahoma" w:cs="Tahoma"/>
              </w:rPr>
            </w:pPr>
            <w:r>
              <w:rPr>
                <w:rFonts w:ascii="Tahoma" w:hAnsi="Tahoma" w:cs="Tahoma"/>
                <w:b/>
                <w:bCs/>
              </w:rPr>
              <w:t xml:space="preserve">Primary Flow </w:t>
            </w:r>
            <w:r>
              <w:rPr>
                <w:rFonts w:ascii="Tahoma" w:hAnsi="Tahoma" w:cs="Tahoma"/>
              </w:rPr>
              <w:t>:</w:t>
            </w:r>
          </w:p>
          <w:p w:rsidR="00000000" w:rsidRDefault="007415A8">
            <w:pPr>
              <w:pStyle w:val="TableStyle2"/>
              <w:numPr>
                <w:ilvl w:val="0"/>
                <w:numId w:val="2"/>
              </w:numPr>
              <w:rPr>
                <w:rFonts w:ascii="Tahoma" w:hAnsi="Tahoma" w:cs="Tahoma"/>
              </w:rPr>
            </w:pPr>
            <w:r>
              <w:rPr>
                <w:rFonts w:ascii="Tahoma" w:hAnsi="Tahoma" w:cs="Tahoma"/>
              </w:rPr>
              <w:t>User akses page Laporan Harian</w:t>
            </w:r>
          </w:p>
          <w:p w:rsidR="00000000" w:rsidRDefault="007415A8">
            <w:pPr>
              <w:pStyle w:val="TableStyle2"/>
              <w:numPr>
                <w:ilvl w:val="0"/>
                <w:numId w:val="2"/>
              </w:numPr>
              <w:rPr>
                <w:rFonts w:ascii="Tahoma" w:hAnsi="Tahoma" w:cs="Tahoma"/>
              </w:rPr>
            </w:pPr>
            <w:r>
              <w:rPr>
                <w:rFonts w:ascii="Tahoma" w:hAnsi="Tahoma" w:cs="Tahoma"/>
              </w:rPr>
              <w:t>System Diplay Laporan Harian</w:t>
            </w:r>
          </w:p>
          <w:p w:rsidR="00000000" w:rsidRDefault="007415A8">
            <w:pPr>
              <w:pStyle w:val="TableStyle2"/>
              <w:numPr>
                <w:ilvl w:val="0"/>
                <w:numId w:val="3"/>
              </w:numPr>
              <w:rPr>
                <w:rFonts w:ascii="Tahoma" w:hAnsi="Tahoma" w:cs="Tahoma"/>
                <w:b/>
                <w:bCs/>
              </w:rPr>
            </w:pPr>
            <w:r>
              <w:rPr>
                <w:rFonts w:ascii="Tahoma" w:hAnsi="Tahoma" w:cs="Tahoma"/>
              </w:rPr>
              <w:t>User mengecek laporan</w:t>
            </w:r>
          </w:p>
          <w:p w:rsidR="00000000" w:rsidRDefault="007415A8">
            <w:pPr>
              <w:pStyle w:val="TableStyle2"/>
              <w:rPr>
                <w:rFonts w:ascii="Tahoma" w:hAnsi="Tahoma" w:cs="Tahoma"/>
                <w:b/>
                <w:bCs/>
              </w:rPr>
            </w:pPr>
            <w:r>
              <w:rPr>
                <w:rFonts w:ascii="Tahoma" w:hAnsi="Tahoma" w:cs="Tahoma"/>
                <w:b/>
                <w:bCs/>
              </w:rPr>
              <w:t xml:space="preserve">Alternate Flow </w:t>
            </w:r>
            <w:r>
              <w:rPr>
                <w:rFonts w:ascii="Tahoma" w:hAnsi="Tahoma" w:cs="Tahoma"/>
              </w:rPr>
              <w:t>:-</w:t>
            </w:r>
          </w:p>
        </w:tc>
      </w:tr>
      <w:tr w:rsidR="00000000">
        <w:tblPrEx>
          <w:shd w:val="clear" w:color="auto" w:fill="auto"/>
        </w:tblPrEx>
        <w:trPr>
          <w:trHeight w:val="279"/>
        </w:trPr>
        <w:tc>
          <w:tcPr>
            <w:tcW w:w="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000000" w:rsidRDefault="007415A8">
            <w:pPr>
              <w:rPr>
                <w:rFonts w:ascii="Tahoma" w:hAnsi="Tahoma" w:cs="Tahoma"/>
              </w:rPr>
            </w:pPr>
          </w:p>
        </w:tc>
        <w:tc>
          <w:tcPr>
            <w:tcW w:w="3012"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000000" w:rsidRDefault="007415A8">
            <w:pPr>
              <w:rPr>
                <w:rFonts w:ascii="Tahoma" w:hAnsi="Tahoma" w:cs="Tahoma"/>
              </w:rPr>
            </w:pPr>
          </w:p>
        </w:tc>
        <w:tc>
          <w:tcPr>
            <w:tcW w:w="5855" w:type="dxa"/>
            <w:vMerge/>
            <w:tcBorders>
              <w:top w:val="single" w:sz="2" w:space="0" w:color="000000"/>
              <w:left w:val="single" w:sz="2" w:space="0" w:color="000000"/>
              <w:bottom w:val="single" w:sz="2" w:space="0" w:color="000000"/>
              <w:right w:val="single" w:sz="2" w:space="0" w:color="000000"/>
            </w:tcBorders>
            <w:shd w:val="clear" w:color="auto" w:fill="EEEEEE"/>
          </w:tcPr>
          <w:p w:rsidR="00000000" w:rsidRDefault="007415A8">
            <w:pPr>
              <w:rPr>
                <w:rFonts w:ascii="Tahoma" w:hAnsi="Tahoma" w:cs="Tahoma"/>
              </w:rPr>
            </w:pPr>
          </w:p>
        </w:tc>
      </w:tr>
      <w:tr w:rsidR="00000000">
        <w:tblPrEx>
          <w:shd w:val="clear" w:color="auto" w:fill="auto"/>
        </w:tblPrEx>
        <w:trPr>
          <w:trHeight w:val="279"/>
        </w:trPr>
        <w:tc>
          <w:tcPr>
            <w:tcW w:w="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000000" w:rsidRDefault="007415A8">
            <w:pPr>
              <w:rPr>
                <w:rFonts w:ascii="Tahoma" w:hAnsi="Tahoma" w:cs="Tahoma"/>
              </w:rPr>
            </w:pPr>
          </w:p>
        </w:tc>
        <w:tc>
          <w:tcPr>
            <w:tcW w:w="301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000000" w:rsidRDefault="007415A8">
            <w:pPr>
              <w:rPr>
                <w:rFonts w:ascii="Tahoma" w:hAnsi="Tahoma" w:cs="Tahoma"/>
              </w:rPr>
            </w:pPr>
          </w:p>
        </w:tc>
        <w:tc>
          <w:tcPr>
            <w:tcW w:w="5855" w:type="dxa"/>
            <w:vMerge/>
            <w:tcBorders>
              <w:top w:val="single" w:sz="2" w:space="0" w:color="000000"/>
              <w:left w:val="single" w:sz="2" w:space="0" w:color="000000"/>
              <w:bottom w:val="single" w:sz="2" w:space="0" w:color="000000"/>
              <w:right w:val="single" w:sz="2" w:space="0" w:color="000000"/>
            </w:tcBorders>
            <w:shd w:val="clear" w:color="auto" w:fill="EEEEEE"/>
          </w:tcPr>
          <w:p w:rsidR="00000000" w:rsidRDefault="007415A8">
            <w:pPr>
              <w:rPr>
                <w:rFonts w:ascii="Tahoma" w:hAnsi="Tahoma" w:cs="Tahoma"/>
              </w:rPr>
            </w:pPr>
          </w:p>
        </w:tc>
      </w:tr>
      <w:tr w:rsidR="00000000">
        <w:tblPrEx>
          <w:shd w:val="clear" w:color="auto" w:fill="auto"/>
        </w:tblPrEx>
        <w:trPr>
          <w:trHeight w:val="279"/>
        </w:trPr>
        <w:tc>
          <w:tcPr>
            <w:tcW w:w="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000000" w:rsidRDefault="007415A8">
            <w:pPr>
              <w:rPr>
                <w:rFonts w:ascii="Tahoma" w:hAnsi="Tahoma" w:cs="Tahoma"/>
              </w:rPr>
            </w:pPr>
          </w:p>
        </w:tc>
        <w:tc>
          <w:tcPr>
            <w:tcW w:w="3012"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000000" w:rsidRDefault="007415A8">
            <w:pPr>
              <w:rPr>
                <w:rFonts w:ascii="Tahoma" w:hAnsi="Tahoma" w:cs="Tahoma"/>
              </w:rPr>
            </w:pPr>
          </w:p>
        </w:tc>
        <w:tc>
          <w:tcPr>
            <w:tcW w:w="5855" w:type="dxa"/>
            <w:vMerge/>
            <w:tcBorders>
              <w:top w:val="single" w:sz="2" w:space="0" w:color="000000"/>
              <w:left w:val="single" w:sz="2" w:space="0" w:color="000000"/>
              <w:bottom w:val="single" w:sz="2" w:space="0" w:color="000000"/>
              <w:right w:val="single" w:sz="2" w:space="0" w:color="000000"/>
            </w:tcBorders>
            <w:shd w:val="clear" w:color="auto" w:fill="EEEEEE"/>
          </w:tcPr>
          <w:p w:rsidR="00000000" w:rsidRDefault="007415A8">
            <w:pPr>
              <w:rPr>
                <w:rFonts w:ascii="Tahoma" w:hAnsi="Tahoma" w:cs="Tahoma"/>
              </w:rPr>
            </w:pPr>
          </w:p>
        </w:tc>
      </w:tr>
      <w:tr w:rsidR="00000000">
        <w:tblPrEx>
          <w:shd w:val="clear" w:color="auto" w:fill="auto"/>
        </w:tblPrEx>
        <w:trPr>
          <w:trHeight w:val="1504"/>
        </w:trPr>
        <w:tc>
          <w:tcPr>
            <w:tcW w:w="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000000" w:rsidRDefault="007415A8">
            <w:pPr>
              <w:rPr>
                <w:rFonts w:ascii="Tahoma" w:hAnsi="Tahoma" w:cs="Tahoma"/>
              </w:rPr>
            </w:pPr>
          </w:p>
        </w:tc>
        <w:tc>
          <w:tcPr>
            <w:tcW w:w="301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000000" w:rsidRDefault="007415A8">
            <w:pPr>
              <w:rPr>
                <w:rFonts w:ascii="Tahoma" w:hAnsi="Tahoma" w:cs="Tahoma"/>
              </w:rPr>
            </w:pPr>
          </w:p>
        </w:tc>
        <w:tc>
          <w:tcPr>
            <w:tcW w:w="5855" w:type="dxa"/>
            <w:vMerge/>
            <w:tcBorders>
              <w:top w:val="single" w:sz="2" w:space="0" w:color="000000"/>
              <w:left w:val="single" w:sz="2" w:space="0" w:color="000000"/>
              <w:bottom w:val="single" w:sz="2" w:space="0" w:color="000000"/>
              <w:right w:val="single" w:sz="2" w:space="0" w:color="000000"/>
            </w:tcBorders>
            <w:shd w:val="clear" w:color="auto" w:fill="EEEEEE"/>
          </w:tcPr>
          <w:p w:rsidR="00000000" w:rsidRDefault="007415A8">
            <w:pPr>
              <w:rPr>
                <w:rFonts w:ascii="Tahoma" w:hAnsi="Tahoma" w:cs="Tahoma"/>
              </w:rPr>
            </w:pPr>
          </w:p>
        </w:tc>
      </w:tr>
      <w:tr w:rsidR="00000000">
        <w:tblPrEx>
          <w:shd w:val="clear" w:color="auto" w:fill="auto"/>
        </w:tblPrEx>
        <w:trPr>
          <w:trHeight w:val="279"/>
        </w:trPr>
        <w:tc>
          <w:tcPr>
            <w:tcW w:w="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000000" w:rsidRDefault="007415A8">
            <w:pPr>
              <w:jc w:val="right"/>
              <w:rPr>
                <w:rFonts w:ascii="Tahoma" w:hAnsi="Tahoma" w:cs="Tahoma"/>
              </w:rPr>
            </w:pPr>
            <w:r>
              <w:rPr>
                <w:rFonts w:ascii="Tahoma" w:hAnsi="Tahoma" w:cs="Tahoma"/>
                <w:b/>
                <w:bCs/>
                <w:color w:val="000000"/>
                <w:sz w:val="20"/>
              </w:rPr>
              <w:t>4</w:t>
            </w:r>
          </w:p>
        </w:tc>
        <w:tc>
          <w:tcPr>
            <w:tcW w:w="3012" w:type="dxa"/>
            <w:tcBorders>
              <w:top w:val="single" w:sz="2" w:space="0" w:color="000000"/>
              <w:left w:val="single" w:sz="4" w:space="0" w:color="000000"/>
              <w:bottom w:val="single" w:sz="2" w:space="0" w:color="000000"/>
              <w:right w:val="single" w:sz="2" w:space="0" w:color="000000"/>
            </w:tcBorders>
            <w:tcMar>
              <w:top w:w="80" w:type="dxa"/>
              <w:left w:w="80" w:type="dxa"/>
              <w:bottom w:w="80" w:type="dxa"/>
              <w:right w:w="80" w:type="dxa"/>
            </w:tcMar>
          </w:tcPr>
          <w:p w:rsidR="00000000" w:rsidRDefault="007415A8">
            <w:pPr>
              <w:pStyle w:val="TableStyle2"/>
              <w:jc w:val="center"/>
              <w:rPr>
                <w:rFonts w:ascii="Tahoma" w:hAnsi="Tahoma" w:cs="Tahoma"/>
              </w:rPr>
            </w:pPr>
            <w:r>
              <w:rPr>
                <w:rFonts w:ascii="Tahoma" w:hAnsi="Tahoma" w:cs="Tahoma"/>
              </w:rPr>
              <w:t>Update User</w:t>
            </w:r>
          </w:p>
        </w:tc>
        <w:tc>
          <w:tcPr>
            <w:tcW w:w="5855" w:type="dxa"/>
            <w:vMerge w:val="restart"/>
            <w:tcBorders>
              <w:top w:val="single" w:sz="2" w:space="0" w:color="000000"/>
              <w:left w:val="single" w:sz="2" w:space="0" w:color="000000"/>
              <w:bottom w:val="single" w:sz="2" w:space="0" w:color="000000"/>
              <w:right w:val="single" w:sz="2" w:space="0" w:color="000000"/>
            </w:tcBorders>
            <w:tcMar>
              <w:top w:w="80" w:type="dxa"/>
              <w:left w:w="80" w:type="dxa"/>
              <w:bottom w:w="80" w:type="dxa"/>
              <w:right w:w="80" w:type="dxa"/>
            </w:tcMar>
          </w:tcPr>
          <w:p w:rsidR="00000000" w:rsidRDefault="007415A8">
            <w:pPr>
              <w:pStyle w:val="TableStyle2"/>
              <w:rPr>
                <w:rFonts w:ascii="Tahoma" w:hAnsi="Tahoma" w:cs="Tahoma"/>
              </w:rPr>
            </w:pPr>
            <w:r>
              <w:rPr>
                <w:rFonts w:ascii="Tahoma" w:hAnsi="Tahoma" w:cs="Tahoma"/>
                <w:b/>
                <w:bCs/>
              </w:rPr>
              <w:t xml:space="preserve">Deskripsi Singkat </w:t>
            </w:r>
            <w:r>
              <w:rPr>
                <w:rFonts w:ascii="Tahoma" w:hAnsi="Tahoma" w:cs="Tahoma"/>
              </w:rPr>
              <w:t>: Admin update status data user baru yang ada pada database</w:t>
            </w:r>
          </w:p>
          <w:p w:rsidR="00000000" w:rsidRDefault="007415A8">
            <w:pPr>
              <w:pStyle w:val="TableStyle2"/>
              <w:rPr>
                <w:rFonts w:ascii="Tahoma" w:hAnsi="Tahoma" w:cs="Tahoma"/>
              </w:rPr>
            </w:pPr>
            <w:r>
              <w:rPr>
                <w:rFonts w:ascii="Tahoma" w:hAnsi="Tahoma" w:cs="Tahoma"/>
                <w:b/>
                <w:bCs/>
              </w:rPr>
              <w:t xml:space="preserve">Primary Actor </w:t>
            </w:r>
            <w:r>
              <w:rPr>
                <w:rFonts w:ascii="Tahoma" w:hAnsi="Tahoma" w:cs="Tahoma"/>
              </w:rPr>
              <w:t>: Admin</w:t>
            </w:r>
          </w:p>
          <w:p w:rsidR="00000000" w:rsidRDefault="007415A8">
            <w:pPr>
              <w:pStyle w:val="TableStyle2"/>
              <w:rPr>
                <w:rFonts w:ascii="Tahoma" w:hAnsi="Tahoma" w:cs="Tahoma"/>
              </w:rPr>
            </w:pPr>
            <w:r>
              <w:rPr>
                <w:rFonts w:ascii="Tahoma" w:hAnsi="Tahoma" w:cs="Tahoma"/>
                <w:b/>
                <w:bCs/>
              </w:rPr>
              <w:t xml:space="preserve">Pre-Condition </w:t>
            </w:r>
            <w:r>
              <w:rPr>
                <w:rFonts w:ascii="Tahoma" w:hAnsi="Tahoma" w:cs="Tahoma"/>
              </w:rPr>
              <w:t>:Admin sudah Login</w:t>
            </w:r>
          </w:p>
          <w:p w:rsidR="00000000" w:rsidRDefault="007415A8">
            <w:pPr>
              <w:pStyle w:val="TableStyle2"/>
              <w:rPr>
                <w:rFonts w:ascii="Tahoma" w:hAnsi="Tahoma" w:cs="Tahoma"/>
              </w:rPr>
            </w:pPr>
            <w:r>
              <w:rPr>
                <w:rFonts w:ascii="Tahoma" w:hAnsi="Tahoma" w:cs="Tahoma"/>
                <w:b/>
                <w:bCs/>
              </w:rPr>
              <w:t xml:space="preserve">Post-Condition </w:t>
            </w:r>
            <w:r>
              <w:rPr>
                <w:rFonts w:ascii="Tahoma" w:hAnsi="Tahoma" w:cs="Tahoma"/>
              </w:rPr>
              <w:t>: Data User pada database terupdate</w:t>
            </w:r>
          </w:p>
          <w:p w:rsidR="00000000" w:rsidRDefault="007415A8">
            <w:pPr>
              <w:pStyle w:val="TableStyle2"/>
              <w:rPr>
                <w:rFonts w:ascii="Tahoma" w:hAnsi="Tahoma" w:cs="Tahoma"/>
              </w:rPr>
            </w:pPr>
            <w:r>
              <w:rPr>
                <w:rFonts w:ascii="Tahoma" w:hAnsi="Tahoma" w:cs="Tahoma"/>
                <w:b/>
                <w:bCs/>
              </w:rPr>
              <w:t xml:space="preserve">Primary Flow </w:t>
            </w:r>
            <w:r>
              <w:rPr>
                <w:rFonts w:ascii="Tahoma" w:hAnsi="Tahoma" w:cs="Tahoma"/>
              </w:rPr>
              <w:t>:</w:t>
            </w:r>
          </w:p>
          <w:p w:rsidR="00000000" w:rsidRDefault="007415A8">
            <w:pPr>
              <w:pStyle w:val="TableStyle2"/>
              <w:numPr>
                <w:ilvl w:val="0"/>
                <w:numId w:val="4"/>
              </w:numPr>
              <w:rPr>
                <w:rFonts w:ascii="Tahoma" w:hAnsi="Tahoma" w:cs="Tahoma"/>
                <w:b/>
                <w:bCs/>
              </w:rPr>
            </w:pPr>
            <w:r>
              <w:rPr>
                <w:rFonts w:ascii="Tahoma" w:hAnsi="Tahoma" w:cs="Tahoma"/>
              </w:rPr>
              <w:lastRenderedPageBreak/>
              <w:t>User Akses Page Admin</w:t>
            </w:r>
          </w:p>
          <w:p w:rsidR="00000000" w:rsidRDefault="007415A8">
            <w:pPr>
              <w:pStyle w:val="TableStyle2"/>
              <w:numPr>
                <w:ilvl w:val="0"/>
                <w:numId w:val="4"/>
              </w:numPr>
              <w:rPr>
                <w:rFonts w:ascii="Tahoma" w:hAnsi="Tahoma" w:cs="Tahoma"/>
                <w:b/>
                <w:bCs/>
              </w:rPr>
            </w:pPr>
            <w:r>
              <w:rPr>
                <w:rFonts w:ascii="Tahoma" w:hAnsi="Tahoma" w:cs="Tahoma"/>
              </w:rPr>
              <w:t xml:space="preserve">System Menampilkan </w:t>
            </w:r>
            <w:r>
              <w:rPr>
                <w:rFonts w:ascii="Tahoma" w:hAnsi="Tahoma" w:cs="Tahoma"/>
              </w:rPr>
              <w:t>Halaman Admin</w:t>
            </w:r>
          </w:p>
          <w:p w:rsidR="00000000" w:rsidRDefault="007415A8">
            <w:pPr>
              <w:pStyle w:val="TableStyle2"/>
              <w:numPr>
                <w:ilvl w:val="0"/>
                <w:numId w:val="4"/>
              </w:numPr>
              <w:rPr>
                <w:rFonts w:ascii="Tahoma" w:hAnsi="Tahoma" w:cs="Tahoma"/>
                <w:b/>
                <w:bCs/>
              </w:rPr>
            </w:pPr>
            <w:r>
              <w:rPr>
                <w:rFonts w:ascii="Tahoma" w:hAnsi="Tahoma" w:cs="Tahoma"/>
              </w:rPr>
              <w:t>System Update user</w:t>
            </w:r>
          </w:p>
          <w:p w:rsidR="00000000" w:rsidRDefault="007415A8">
            <w:pPr>
              <w:pStyle w:val="TableStyle2"/>
              <w:numPr>
                <w:ilvl w:val="0"/>
                <w:numId w:val="4"/>
              </w:numPr>
              <w:rPr>
                <w:rFonts w:ascii="Tahoma" w:hAnsi="Tahoma" w:cs="Tahoma"/>
                <w:b/>
                <w:bCs/>
              </w:rPr>
            </w:pPr>
            <w:r>
              <w:rPr>
                <w:rFonts w:ascii="Tahoma" w:hAnsi="Tahoma" w:cs="Tahoma"/>
              </w:rPr>
              <w:t>User Klik tombol Simpan</w:t>
            </w:r>
          </w:p>
          <w:p w:rsidR="00000000" w:rsidRDefault="007415A8">
            <w:pPr>
              <w:pStyle w:val="TableStyle2"/>
              <w:numPr>
                <w:ilvl w:val="0"/>
                <w:numId w:val="4"/>
              </w:numPr>
              <w:rPr>
                <w:rFonts w:ascii="Tahoma" w:hAnsi="Tahoma" w:cs="Tahoma"/>
                <w:b/>
                <w:bCs/>
              </w:rPr>
            </w:pPr>
            <w:r>
              <w:rPr>
                <w:rFonts w:ascii="Tahoma" w:hAnsi="Tahoma" w:cs="Tahoma"/>
              </w:rPr>
              <w:t>System Menyimpan Data</w:t>
            </w:r>
          </w:p>
        </w:tc>
      </w:tr>
      <w:tr w:rsidR="00000000">
        <w:tblPrEx>
          <w:shd w:val="clear" w:color="auto" w:fill="auto"/>
        </w:tblPrEx>
        <w:trPr>
          <w:trHeight w:val="279"/>
        </w:trPr>
        <w:tc>
          <w:tcPr>
            <w:tcW w:w="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000000" w:rsidRDefault="007415A8">
            <w:pPr>
              <w:rPr>
                <w:rFonts w:ascii="Tahoma" w:hAnsi="Tahoma" w:cs="Tahoma"/>
              </w:rPr>
            </w:pPr>
          </w:p>
        </w:tc>
        <w:tc>
          <w:tcPr>
            <w:tcW w:w="301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000000" w:rsidRDefault="007415A8">
            <w:pPr>
              <w:rPr>
                <w:rFonts w:ascii="Tahoma" w:hAnsi="Tahoma" w:cs="Tahoma"/>
              </w:rPr>
            </w:pPr>
          </w:p>
        </w:tc>
        <w:tc>
          <w:tcPr>
            <w:tcW w:w="5855" w:type="dxa"/>
            <w:vMerge/>
            <w:tcBorders>
              <w:top w:val="single" w:sz="2" w:space="0" w:color="000000"/>
              <w:left w:val="single" w:sz="2" w:space="0" w:color="000000"/>
              <w:bottom w:val="single" w:sz="2" w:space="0" w:color="000000"/>
              <w:right w:val="single" w:sz="2" w:space="0" w:color="000000"/>
            </w:tcBorders>
          </w:tcPr>
          <w:p w:rsidR="00000000" w:rsidRDefault="007415A8">
            <w:pPr>
              <w:rPr>
                <w:rFonts w:ascii="Tahoma" w:hAnsi="Tahoma" w:cs="Tahoma"/>
              </w:rPr>
            </w:pPr>
          </w:p>
        </w:tc>
      </w:tr>
      <w:tr w:rsidR="00000000">
        <w:tblPrEx>
          <w:shd w:val="clear" w:color="auto" w:fill="auto"/>
        </w:tblPrEx>
        <w:trPr>
          <w:trHeight w:val="279"/>
        </w:trPr>
        <w:tc>
          <w:tcPr>
            <w:tcW w:w="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000000" w:rsidRDefault="007415A8">
            <w:pPr>
              <w:rPr>
                <w:rFonts w:ascii="Tahoma" w:hAnsi="Tahoma" w:cs="Tahoma"/>
              </w:rPr>
            </w:pPr>
          </w:p>
        </w:tc>
        <w:tc>
          <w:tcPr>
            <w:tcW w:w="3012" w:type="dxa"/>
            <w:tcBorders>
              <w:top w:val="single" w:sz="2" w:space="0" w:color="000000"/>
              <w:left w:val="single" w:sz="4" w:space="0" w:color="000000"/>
              <w:bottom w:val="single" w:sz="2" w:space="0" w:color="000000"/>
              <w:right w:val="single" w:sz="2" w:space="0" w:color="000000"/>
            </w:tcBorders>
            <w:tcMar>
              <w:top w:w="80" w:type="dxa"/>
              <w:left w:w="80" w:type="dxa"/>
              <w:bottom w:w="80" w:type="dxa"/>
              <w:right w:w="80" w:type="dxa"/>
            </w:tcMar>
          </w:tcPr>
          <w:p w:rsidR="00000000" w:rsidRDefault="007415A8">
            <w:pPr>
              <w:rPr>
                <w:rFonts w:ascii="Tahoma" w:hAnsi="Tahoma" w:cs="Tahoma"/>
              </w:rPr>
            </w:pPr>
          </w:p>
        </w:tc>
        <w:tc>
          <w:tcPr>
            <w:tcW w:w="5855" w:type="dxa"/>
            <w:vMerge/>
            <w:tcBorders>
              <w:top w:val="single" w:sz="2" w:space="0" w:color="000000"/>
              <w:left w:val="single" w:sz="2" w:space="0" w:color="000000"/>
              <w:bottom w:val="single" w:sz="2" w:space="0" w:color="000000"/>
              <w:right w:val="single" w:sz="2" w:space="0" w:color="000000"/>
            </w:tcBorders>
          </w:tcPr>
          <w:p w:rsidR="00000000" w:rsidRDefault="007415A8">
            <w:pPr>
              <w:rPr>
                <w:rFonts w:ascii="Tahoma" w:hAnsi="Tahoma" w:cs="Tahoma"/>
              </w:rPr>
            </w:pPr>
          </w:p>
        </w:tc>
      </w:tr>
      <w:tr w:rsidR="00000000">
        <w:tblPrEx>
          <w:shd w:val="clear" w:color="auto" w:fill="auto"/>
        </w:tblPrEx>
        <w:trPr>
          <w:trHeight w:val="279"/>
        </w:trPr>
        <w:tc>
          <w:tcPr>
            <w:tcW w:w="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000000" w:rsidRDefault="007415A8">
            <w:pPr>
              <w:rPr>
                <w:rFonts w:ascii="Tahoma" w:hAnsi="Tahoma" w:cs="Tahoma"/>
              </w:rPr>
            </w:pPr>
          </w:p>
        </w:tc>
        <w:tc>
          <w:tcPr>
            <w:tcW w:w="301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000000" w:rsidRDefault="007415A8">
            <w:pPr>
              <w:rPr>
                <w:rFonts w:ascii="Tahoma" w:hAnsi="Tahoma" w:cs="Tahoma"/>
              </w:rPr>
            </w:pPr>
          </w:p>
        </w:tc>
        <w:tc>
          <w:tcPr>
            <w:tcW w:w="5855" w:type="dxa"/>
            <w:vMerge/>
            <w:tcBorders>
              <w:top w:val="single" w:sz="2" w:space="0" w:color="000000"/>
              <w:left w:val="single" w:sz="2" w:space="0" w:color="000000"/>
              <w:bottom w:val="single" w:sz="2" w:space="0" w:color="000000"/>
              <w:right w:val="single" w:sz="2" w:space="0" w:color="000000"/>
            </w:tcBorders>
          </w:tcPr>
          <w:p w:rsidR="00000000" w:rsidRDefault="007415A8">
            <w:pPr>
              <w:rPr>
                <w:rFonts w:ascii="Tahoma" w:hAnsi="Tahoma" w:cs="Tahoma"/>
              </w:rPr>
            </w:pPr>
          </w:p>
        </w:tc>
      </w:tr>
      <w:tr w:rsidR="00000000">
        <w:tblPrEx>
          <w:shd w:val="clear" w:color="auto" w:fill="auto"/>
        </w:tblPrEx>
        <w:trPr>
          <w:trHeight w:val="1349"/>
        </w:trPr>
        <w:tc>
          <w:tcPr>
            <w:tcW w:w="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000000" w:rsidRDefault="007415A8">
            <w:pPr>
              <w:rPr>
                <w:rFonts w:ascii="Tahoma" w:hAnsi="Tahoma" w:cs="Tahoma"/>
              </w:rPr>
            </w:pPr>
          </w:p>
        </w:tc>
        <w:tc>
          <w:tcPr>
            <w:tcW w:w="3012" w:type="dxa"/>
            <w:tcBorders>
              <w:top w:val="single" w:sz="2" w:space="0" w:color="000000"/>
              <w:left w:val="single" w:sz="4" w:space="0" w:color="000000"/>
              <w:bottom w:val="single" w:sz="2" w:space="0" w:color="000000"/>
              <w:right w:val="single" w:sz="2" w:space="0" w:color="000000"/>
            </w:tcBorders>
            <w:tcMar>
              <w:top w:w="80" w:type="dxa"/>
              <w:left w:w="80" w:type="dxa"/>
              <w:bottom w:w="80" w:type="dxa"/>
              <w:right w:w="80" w:type="dxa"/>
            </w:tcMar>
          </w:tcPr>
          <w:p w:rsidR="00000000" w:rsidRDefault="007415A8">
            <w:pPr>
              <w:rPr>
                <w:rFonts w:ascii="Tahoma" w:hAnsi="Tahoma" w:cs="Tahoma"/>
              </w:rPr>
            </w:pPr>
          </w:p>
        </w:tc>
        <w:tc>
          <w:tcPr>
            <w:tcW w:w="5855" w:type="dxa"/>
            <w:vMerge/>
            <w:tcBorders>
              <w:top w:val="single" w:sz="2" w:space="0" w:color="000000"/>
              <w:left w:val="single" w:sz="2" w:space="0" w:color="000000"/>
              <w:bottom w:val="single" w:sz="2" w:space="0" w:color="000000"/>
              <w:right w:val="single" w:sz="2" w:space="0" w:color="000000"/>
            </w:tcBorders>
          </w:tcPr>
          <w:p w:rsidR="00000000" w:rsidRDefault="007415A8">
            <w:pPr>
              <w:rPr>
                <w:rFonts w:ascii="Tahoma" w:hAnsi="Tahoma" w:cs="Tahoma"/>
              </w:rPr>
            </w:pPr>
          </w:p>
        </w:tc>
      </w:tr>
      <w:tr w:rsidR="00000000">
        <w:tblPrEx>
          <w:shd w:val="clear" w:color="auto" w:fill="auto"/>
        </w:tblPrEx>
        <w:trPr>
          <w:trHeight w:val="279"/>
        </w:trPr>
        <w:tc>
          <w:tcPr>
            <w:tcW w:w="765"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000000" w:rsidRDefault="007415A8">
            <w:pPr>
              <w:jc w:val="right"/>
              <w:rPr>
                <w:rFonts w:ascii="Tahoma" w:hAnsi="Tahoma" w:cs="Tahoma"/>
              </w:rPr>
            </w:pPr>
            <w:r>
              <w:rPr>
                <w:rFonts w:ascii="Tahoma" w:hAnsi="Tahoma" w:cs="Tahoma"/>
              </w:rPr>
              <w:t>5</w:t>
            </w:r>
          </w:p>
        </w:tc>
        <w:tc>
          <w:tcPr>
            <w:tcW w:w="3012" w:type="dxa"/>
            <w:tcBorders>
              <w:top w:val="single" w:sz="4" w:space="0" w:color="000000"/>
              <w:left w:val="single" w:sz="4" w:space="0" w:color="000000"/>
              <w:bottom w:val="single" w:sz="2" w:space="0" w:color="000000"/>
              <w:right w:val="single" w:sz="2" w:space="0" w:color="000000"/>
            </w:tcBorders>
            <w:tcMar>
              <w:top w:w="80" w:type="dxa"/>
              <w:left w:w="80" w:type="dxa"/>
              <w:bottom w:w="80" w:type="dxa"/>
              <w:right w:w="80" w:type="dxa"/>
            </w:tcMar>
          </w:tcPr>
          <w:p w:rsidR="00000000" w:rsidRDefault="007415A8">
            <w:pPr>
              <w:pStyle w:val="TableStyle2"/>
              <w:jc w:val="center"/>
              <w:rPr>
                <w:rFonts w:ascii="Tahoma" w:hAnsi="Tahoma" w:cs="Tahoma"/>
              </w:rPr>
            </w:pPr>
            <w:r>
              <w:rPr>
                <w:rFonts w:ascii="Tahoma" w:hAnsi="Tahoma" w:cs="Tahoma"/>
              </w:rPr>
              <w:t>Entry User Baru</w:t>
            </w:r>
          </w:p>
        </w:tc>
        <w:tc>
          <w:tcPr>
            <w:tcW w:w="5855" w:type="dxa"/>
            <w:vMerge w:val="restart"/>
            <w:tcBorders>
              <w:top w:val="single" w:sz="4" w:space="0" w:color="000000"/>
              <w:left w:val="single" w:sz="2" w:space="0" w:color="000000"/>
              <w:bottom w:val="single" w:sz="2" w:space="0" w:color="000000"/>
              <w:right w:val="single" w:sz="2" w:space="0" w:color="000000"/>
            </w:tcBorders>
            <w:tcMar>
              <w:top w:w="80" w:type="dxa"/>
              <w:left w:w="80" w:type="dxa"/>
              <w:bottom w:w="80" w:type="dxa"/>
              <w:right w:w="80" w:type="dxa"/>
            </w:tcMar>
          </w:tcPr>
          <w:p w:rsidR="00000000" w:rsidRDefault="007415A8">
            <w:pPr>
              <w:pStyle w:val="TableStyle2"/>
              <w:rPr>
                <w:rFonts w:ascii="Tahoma" w:hAnsi="Tahoma" w:cs="Tahoma"/>
              </w:rPr>
            </w:pPr>
            <w:r>
              <w:rPr>
                <w:rFonts w:ascii="Tahoma" w:hAnsi="Tahoma" w:cs="Tahoma"/>
                <w:b/>
                <w:bCs/>
              </w:rPr>
              <w:t xml:space="preserve">Deskripsi Singkat </w:t>
            </w:r>
            <w:r>
              <w:rPr>
                <w:rFonts w:ascii="Tahoma" w:hAnsi="Tahoma" w:cs="Tahoma"/>
              </w:rPr>
              <w:t>: Admin memasukan data user baru yang ada pada database</w:t>
            </w:r>
          </w:p>
          <w:p w:rsidR="00000000" w:rsidRDefault="007415A8">
            <w:pPr>
              <w:pStyle w:val="TableStyle2"/>
              <w:rPr>
                <w:rFonts w:ascii="Tahoma" w:hAnsi="Tahoma" w:cs="Tahoma"/>
              </w:rPr>
            </w:pPr>
            <w:r>
              <w:rPr>
                <w:rFonts w:ascii="Tahoma" w:hAnsi="Tahoma" w:cs="Tahoma"/>
                <w:b/>
                <w:bCs/>
              </w:rPr>
              <w:t xml:space="preserve">Primary Actor </w:t>
            </w:r>
            <w:r>
              <w:rPr>
                <w:rFonts w:ascii="Tahoma" w:hAnsi="Tahoma" w:cs="Tahoma"/>
              </w:rPr>
              <w:t>: Admin</w:t>
            </w:r>
          </w:p>
          <w:p w:rsidR="00000000" w:rsidRDefault="007415A8">
            <w:pPr>
              <w:pStyle w:val="TableStyle2"/>
              <w:rPr>
                <w:rFonts w:ascii="Tahoma" w:hAnsi="Tahoma" w:cs="Tahoma"/>
              </w:rPr>
            </w:pPr>
            <w:r>
              <w:rPr>
                <w:rFonts w:ascii="Tahoma" w:hAnsi="Tahoma" w:cs="Tahoma"/>
                <w:b/>
                <w:bCs/>
              </w:rPr>
              <w:t xml:space="preserve">Pre-Condition </w:t>
            </w:r>
            <w:r>
              <w:rPr>
                <w:rFonts w:ascii="Tahoma" w:hAnsi="Tahoma" w:cs="Tahoma"/>
              </w:rPr>
              <w:t>:Admin sudah Login</w:t>
            </w:r>
          </w:p>
          <w:p w:rsidR="00000000" w:rsidRDefault="007415A8">
            <w:pPr>
              <w:pStyle w:val="TableStyle2"/>
              <w:rPr>
                <w:rFonts w:ascii="Tahoma" w:hAnsi="Tahoma" w:cs="Tahoma"/>
              </w:rPr>
            </w:pPr>
            <w:r>
              <w:rPr>
                <w:rFonts w:ascii="Tahoma" w:hAnsi="Tahoma" w:cs="Tahoma"/>
                <w:b/>
                <w:bCs/>
              </w:rPr>
              <w:t>Post-Conditio</w:t>
            </w:r>
            <w:r>
              <w:rPr>
                <w:rFonts w:ascii="Tahoma" w:hAnsi="Tahoma" w:cs="Tahoma"/>
                <w:b/>
                <w:bCs/>
              </w:rPr>
              <w:t xml:space="preserve">n </w:t>
            </w:r>
            <w:r>
              <w:rPr>
                <w:rFonts w:ascii="Tahoma" w:hAnsi="Tahoma" w:cs="Tahoma"/>
              </w:rPr>
              <w:t>: Data User pada database terupdate</w:t>
            </w:r>
          </w:p>
          <w:p w:rsidR="00000000" w:rsidRDefault="007415A8">
            <w:pPr>
              <w:pStyle w:val="TableStyle2"/>
              <w:rPr>
                <w:rFonts w:ascii="Tahoma" w:hAnsi="Tahoma" w:cs="Tahoma"/>
              </w:rPr>
            </w:pPr>
            <w:r>
              <w:rPr>
                <w:rFonts w:ascii="Tahoma" w:hAnsi="Tahoma" w:cs="Tahoma"/>
                <w:b/>
                <w:bCs/>
              </w:rPr>
              <w:t xml:space="preserve">Primary Flow </w:t>
            </w:r>
            <w:r>
              <w:rPr>
                <w:rFonts w:ascii="Tahoma" w:hAnsi="Tahoma" w:cs="Tahoma"/>
              </w:rPr>
              <w:t>:</w:t>
            </w:r>
          </w:p>
          <w:p w:rsidR="00000000" w:rsidRDefault="007415A8">
            <w:pPr>
              <w:pStyle w:val="TableStyle2"/>
              <w:numPr>
                <w:ilvl w:val="0"/>
                <w:numId w:val="4"/>
              </w:numPr>
              <w:rPr>
                <w:rFonts w:ascii="Tahoma" w:hAnsi="Tahoma" w:cs="Tahoma"/>
                <w:b/>
                <w:bCs/>
              </w:rPr>
            </w:pPr>
            <w:r>
              <w:rPr>
                <w:rFonts w:ascii="Tahoma" w:hAnsi="Tahoma" w:cs="Tahoma"/>
              </w:rPr>
              <w:t>User Akses Page Admin</w:t>
            </w:r>
          </w:p>
          <w:p w:rsidR="00000000" w:rsidRDefault="007415A8">
            <w:pPr>
              <w:pStyle w:val="TableStyle2"/>
              <w:numPr>
                <w:ilvl w:val="0"/>
                <w:numId w:val="4"/>
              </w:numPr>
              <w:rPr>
                <w:rFonts w:ascii="Tahoma" w:hAnsi="Tahoma" w:cs="Tahoma"/>
                <w:b/>
                <w:bCs/>
              </w:rPr>
            </w:pPr>
            <w:r>
              <w:rPr>
                <w:rFonts w:ascii="Tahoma" w:hAnsi="Tahoma" w:cs="Tahoma"/>
              </w:rPr>
              <w:t>System Menampilkan Halaman Admin</w:t>
            </w:r>
          </w:p>
          <w:p w:rsidR="00000000" w:rsidRDefault="007415A8">
            <w:pPr>
              <w:pStyle w:val="TableStyle2"/>
              <w:numPr>
                <w:ilvl w:val="0"/>
                <w:numId w:val="4"/>
              </w:numPr>
              <w:rPr>
                <w:rFonts w:ascii="Tahoma" w:hAnsi="Tahoma" w:cs="Tahoma"/>
                <w:b/>
                <w:bCs/>
              </w:rPr>
            </w:pPr>
            <w:r>
              <w:rPr>
                <w:rFonts w:ascii="Tahoma" w:hAnsi="Tahoma" w:cs="Tahoma"/>
              </w:rPr>
              <w:t>User Input Data User Baru</w:t>
            </w:r>
          </w:p>
          <w:p w:rsidR="00000000" w:rsidRDefault="007415A8">
            <w:pPr>
              <w:pStyle w:val="TableStyle2"/>
              <w:numPr>
                <w:ilvl w:val="0"/>
                <w:numId w:val="4"/>
              </w:numPr>
              <w:rPr>
                <w:rFonts w:ascii="Tahoma" w:hAnsi="Tahoma" w:cs="Tahoma"/>
                <w:b/>
                <w:bCs/>
              </w:rPr>
            </w:pPr>
            <w:r>
              <w:rPr>
                <w:rFonts w:ascii="Tahoma" w:hAnsi="Tahoma" w:cs="Tahoma"/>
              </w:rPr>
              <w:t>User Klik tombol Simpan</w:t>
            </w:r>
          </w:p>
          <w:p w:rsidR="00000000" w:rsidRDefault="007415A8">
            <w:pPr>
              <w:pStyle w:val="TableStyle2"/>
              <w:numPr>
                <w:ilvl w:val="0"/>
                <w:numId w:val="4"/>
              </w:numPr>
              <w:rPr>
                <w:rFonts w:ascii="Tahoma" w:hAnsi="Tahoma" w:cs="Tahoma"/>
                <w:b/>
                <w:bCs/>
              </w:rPr>
            </w:pPr>
            <w:r>
              <w:rPr>
                <w:rFonts w:ascii="Tahoma" w:hAnsi="Tahoma" w:cs="Tahoma"/>
              </w:rPr>
              <w:t>System Menyimpan Data</w:t>
            </w:r>
          </w:p>
        </w:tc>
      </w:tr>
      <w:tr w:rsidR="00000000">
        <w:tblPrEx>
          <w:shd w:val="clear" w:color="auto" w:fill="auto"/>
        </w:tblPrEx>
        <w:trPr>
          <w:trHeight w:val="279"/>
        </w:trPr>
        <w:tc>
          <w:tcPr>
            <w:tcW w:w="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000000" w:rsidRDefault="007415A8">
            <w:pPr>
              <w:rPr>
                <w:rFonts w:ascii="Tahoma" w:hAnsi="Tahoma" w:cs="Tahoma"/>
              </w:rPr>
            </w:pPr>
          </w:p>
        </w:tc>
        <w:tc>
          <w:tcPr>
            <w:tcW w:w="301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000000" w:rsidRDefault="007415A8">
            <w:pPr>
              <w:rPr>
                <w:rFonts w:ascii="Tahoma" w:hAnsi="Tahoma" w:cs="Tahoma"/>
              </w:rPr>
            </w:pPr>
          </w:p>
        </w:tc>
        <w:tc>
          <w:tcPr>
            <w:tcW w:w="5855" w:type="dxa"/>
            <w:vMerge/>
            <w:tcBorders>
              <w:top w:val="single" w:sz="4" w:space="0" w:color="000000"/>
              <w:left w:val="single" w:sz="2" w:space="0" w:color="000000"/>
              <w:bottom w:val="single" w:sz="2" w:space="0" w:color="000000"/>
              <w:right w:val="single" w:sz="2" w:space="0" w:color="000000"/>
            </w:tcBorders>
          </w:tcPr>
          <w:p w:rsidR="00000000" w:rsidRDefault="007415A8">
            <w:pPr>
              <w:rPr>
                <w:rFonts w:ascii="Tahoma" w:hAnsi="Tahoma" w:cs="Tahoma"/>
              </w:rPr>
            </w:pPr>
          </w:p>
        </w:tc>
      </w:tr>
      <w:tr w:rsidR="00000000">
        <w:tblPrEx>
          <w:shd w:val="clear" w:color="auto" w:fill="auto"/>
        </w:tblPrEx>
        <w:trPr>
          <w:trHeight w:val="279"/>
        </w:trPr>
        <w:tc>
          <w:tcPr>
            <w:tcW w:w="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000000" w:rsidRDefault="007415A8">
            <w:pPr>
              <w:rPr>
                <w:rFonts w:ascii="Tahoma" w:hAnsi="Tahoma" w:cs="Tahoma"/>
              </w:rPr>
            </w:pPr>
          </w:p>
        </w:tc>
        <w:tc>
          <w:tcPr>
            <w:tcW w:w="3012" w:type="dxa"/>
            <w:tcBorders>
              <w:top w:val="single" w:sz="2" w:space="0" w:color="000000"/>
              <w:left w:val="single" w:sz="4" w:space="0" w:color="000000"/>
              <w:bottom w:val="single" w:sz="2" w:space="0" w:color="000000"/>
              <w:right w:val="single" w:sz="2" w:space="0" w:color="000000"/>
            </w:tcBorders>
            <w:tcMar>
              <w:top w:w="80" w:type="dxa"/>
              <w:left w:w="80" w:type="dxa"/>
              <w:bottom w:w="80" w:type="dxa"/>
              <w:right w:w="80" w:type="dxa"/>
            </w:tcMar>
          </w:tcPr>
          <w:p w:rsidR="00000000" w:rsidRDefault="007415A8">
            <w:pPr>
              <w:rPr>
                <w:rFonts w:ascii="Tahoma" w:hAnsi="Tahoma" w:cs="Tahoma"/>
              </w:rPr>
            </w:pPr>
          </w:p>
        </w:tc>
        <w:tc>
          <w:tcPr>
            <w:tcW w:w="5855" w:type="dxa"/>
            <w:vMerge/>
            <w:tcBorders>
              <w:top w:val="single" w:sz="4" w:space="0" w:color="000000"/>
              <w:left w:val="single" w:sz="2" w:space="0" w:color="000000"/>
              <w:bottom w:val="single" w:sz="2" w:space="0" w:color="000000"/>
              <w:right w:val="single" w:sz="2" w:space="0" w:color="000000"/>
            </w:tcBorders>
          </w:tcPr>
          <w:p w:rsidR="00000000" w:rsidRDefault="007415A8">
            <w:pPr>
              <w:rPr>
                <w:rFonts w:ascii="Tahoma" w:hAnsi="Tahoma" w:cs="Tahoma"/>
              </w:rPr>
            </w:pPr>
          </w:p>
        </w:tc>
      </w:tr>
      <w:tr w:rsidR="00000000">
        <w:tblPrEx>
          <w:shd w:val="clear" w:color="auto" w:fill="auto"/>
        </w:tblPrEx>
        <w:trPr>
          <w:trHeight w:val="3728"/>
        </w:trPr>
        <w:tc>
          <w:tcPr>
            <w:tcW w:w="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000000" w:rsidRDefault="007415A8">
            <w:pPr>
              <w:rPr>
                <w:rFonts w:ascii="Tahoma" w:hAnsi="Tahoma" w:cs="Tahoma"/>
              </w:rPr>
            </w:pPr>
          </w:p>
        </w:tc>
        <w:tc>
          <w:tcPr>
            <w:tcW w:w="301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000000" w:rsidRDefault="007415A8">
            <w:pPr>
              <w:rPr>
                <w:rFonts w:ascii="Tahoma" w:hAnsi="Tahoma" w:cs="Tahoma"/>
              </w:rPr>
            </w:pPr>
          </w:p>
        </w:tc>
        <w:tc>
          <w:tcPr>
            <w:tcW w:w="5855" w:type="dxa"/>
            <w:vMerge/>
            <w:tcBorders>
              <w:top w:val="single" w:sz="4" w:space="0" w:color="000000"/>
              <w:left w:val="single" w:sz="2" w:space="0" w:color="000000"/>
              <w:bottom w:val="single" w:sz="2" w:space="0" w:color="000000"/>
              <w:right w:val="single" w:sz="2" w:space="0" w:color="000000"/>
            </w:tcBorders>
          </w:tcPr>
          <w:p w:rsidR="00000000" w:rsidRDefault="007415A8">
            <w:pPr>
              <w:rPr>
                <w:rFonts w:ascii="Tahoma" w:hAnsi="Tahoma" w:cs="Tahoma"/>
              </w:rPr>
            </w:pPr>
          </w:p>
        </w:tc>
      </w:tr>
      <w:tr w:rsidR="00000000">
        <w:tblPrEx>
          <w:shd w:val="clear" w:color="auto" w:fill="auto"/>
        </w:tblPrEx>
        <w:trPr>
          <w:trHeight w:val="279"/>
        </w:trPr>
        <w:tc>
          <w:tcPr>
            <w:tcW w:w="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000000" w:rsidRDefault="007415A8">
            <w:pPr>
              <w:jc w:val="right"/>
              <w:rPr>
                <w:rFonts w:ascii="Tahoma" w:hAnsi="Tahoma" w:cs="Tahoma"/>
              </w:rPr>
            </w:pPr>
            <w:r>
              <w:rPr>
                <w:rFonts w:ascii="Tahoma" w:hAnsi="Tahoma" w:cs="Tahoma"/>
              </w:rPr>
              <w:t>6</w:t>
            </w:r>
          </w:p>
        </w:tc>
        <w:tc>
          <w:tcPr>
            <w:tcW w:w="3012" w:type="dxa"/>
            <w:tcBorders>
              <w:top w:val="single" w:sz="2" w:space="0" w:color="000000"/>
              <w:left w:val="single" w:sz="4" w:space="0" w:color="000000"/>
              <w:bottom w:val="single" w:sz="2" w:space="0" w:color="000000"/>
              <w:right w:val="single" w:sz="2" w:space="0" w:color="000000"/>
            </w:tcBorders>
            <w:tcMar>
              <w:top w:w="80" w:type="dxa"/>
              <w:left w:w="80" w:type="dxa"/>
              <w:bottom w:w="80" w:type="dxa"/>
              <w:right w:w="80" w:type="dxa"/>
            </w:tcMar>
          </w:tcPr>
          <w:p w:rsidR="00000000" w:rsidRDefault="007415A8">
            <w:pPr>
              <w:pStyle w:val="TableStyle2"/>
              <w:jc w:val="center"/>
              <w:rPr>
                <w:rFonts w:ascii="Tahoma" w:hAnsi="Tahoma" w:cs="Tahoma"/>
              </w:rPr>
            </w:pPr>
            <w:r>
              <w:rPr>
                <w:rFonts w:ascii="Tahoma" w:hAnsi="Tahoma" w:cs="Tahoma"/>
              </w:rPr>
              <w:t>Hapus User</w:t>
            </w:r>
          </w:p>
        </w:tc>
        <w:tc>
          <w:tcPr>
            <w:tcW w:w="5855" w:type="dxa"/>
            <w:vMerge w:val="restart"/>
            <w:tcBorders>
              <w:top w:val="single" w:sz="2" w:space="0" w:color="000000"/>
              <w:left w:val="single" w:sz="2" w:space="0" w:color="000000"/>
              <w:bottom w:val="single" w:sz="2" w:space="0" w:color="000000"/>
              <w:right w:val="single" w:sz="2" w:space="0" w:color="000000"/>
            </w:tcBorders>
            <w:tcMar>
              <w:top w:w="80" w:type="dxa"/>
              <w:left w:w="80" w:type="dxa"/>
              <w:bottom w:w="80" w:type="dxa"/>
              <w:right w:w="80" w:type="dxa"/>
            </w:tcMar>
          </w:tcPr>
          <w:p w:rsidR="00000000" w:rsidRDefault="007415A8">
            <w:pPr>
              <w:pStyle w:val="TableStyle2"/>
              <w:rPr>
                <w:rFonts w:ascii="Tahoma" w:hAnsi="Tahoma" w:cs="Tahoma"/>
              </w:rPr>
            </w:pPr>
            <w:r>
              <w:rPr>
                <w:rFonts w:ascii="Tahoma" w:hAnsi="Tahoma" w:cs="Tahoma"/>
                <w:b/>
                <w:bCs/>
              </w:rPr>
              <w:t xml:space="preserve">Deskripsi Singkat </w:t>
            </w:r>
            <w:r>
              <w:rPr>
                <w:rFonts w:ascii="Tahoma" w:hAnsi="Tahoma" w:cs="Tahoma"/>
              </w:rPr>
              <w:t>: Admin menghapus data User yang</w:t>
            </w:r>
            <w:r>
              <w:rPr>
                <w:rFonts w:ascii="Tahoma" w:hAnsi="Tahoma" w:cs="Tahoma"/>
              </w:rPr>
              <w:t xml:space="preserve"> ada pada database</w:t>
            </w:r>
          </w:p>
          <w:p w:rsidR="00000000" w:rsidRDefault="007415A8">
            <w:pPr>
              <w:pStyle w:val="TableStyle2"/>
              <w:rPr>
                <w:rFonts w:ascii="Tahoma" w:hAnsi="Tahoma" w:cs="Tahoma"/>
              </w:rPr>
            </w:pPr>
            <w:r>
              <w:rPr>
                <w:rFonts w:ascii="Tahoma" w:hAnsi="Tahoma" w:cs="Tahoma"/>
                <w:b/>
                <w:bCs/>
              </w:rPr>
              <w:t xml:space="preserve">Primary Actor </w:t>
            </w:r>
            <w:r>
              <w:rPr>
                <w:rFonts w:ascii="Tahoma" w:hAnsi="Tahoma" w:cs="Tahoma"/>
              </w:rPr>
              <w:t>: Admin</w:t>
            </w:r>
          </w:p>
          <w:p w:rsidR="00000000" w:rsidRDefault="007415A8">
            <w:pPr>
              <w:pStyle w:val="TableStyle2"/>
              <w:rPr>
                <w:rFonts w:ascii="Tahoma" w:hAnsi="Tahoma" w:cs="Tahoma"/>
              </w:rPr>
            </w:pPr>
            <w:r>
              <w:rPr>
                <w:rFonts w:ascii="Tahoma" w:hAnsi="Tahoma" w:cs="Tahoma"/>
                <w:b/>
                <w:bCs/>
              </w:rPr>
              <w:t xml:space="preserve">Pre-Condition </w:t>
            </w:r>
            <w:r>
              <w:rPr>
                <w:rFonts w:ascii="Tahoma" w:hAnsi="Tahoma" w:cs="Tahoma"/>
              </w:rPr>
              <w:t>:Admin sudah Login</w:t>
            </w:r>
          </w:p>
          <w:p w:rsidR="00000000" w:rsidRDefault="007415A8">
            <w:pPr>
              <w:pStyle w:val="TableStyle2"/>
              <w:rPr>
                <w:rFonts w:ascii="Tahoma" w:hAnsi="Tahoma" w:cs="Tahoma"/>
              </w:rPr>
            </w:pPr>
            <w:r>
              <w:rPr>
                <w:rFonts w:ascii="Tahoma" w:hAnsi="Tahoma" w:cs="Tahoma"/>
                <w:b/>
                <w:bCs/>
              </w:rPr>
              <w:t xml:space="preserve">Post-Condition </w:t>
            </w:r>
            <w:r>
              <w:rPr>
                <w:rFonts w:ascii="Tahoma" w:hAnsi="Tahoma" w:cs="Tahoma"/>
              </w:rPr>
              <w:t>: Data User pada database terupdate</w:t>
            </w:r>
          </w:p>
          <w:p w:rsidR="00000000" w:rsidRDefault="007415A8">
            <w:pPr>
              <w:pStyle w:val="TableStyle2"/>
              <w:rPr>
                <w:rFonts w:ascii="Tahoma" w:hAnsi="Tahoma" w:cs="Tahoma"/>
              </w:rPr>
            </w:pPr>
            <w:r>
              <w:rPr>
                <w:rFonts w:ascii="Tahoma" w:hAnsi="Tahoma" w:cs="Tahoma"/>
                <w:b/>
                <w:bCs/>
              </w:rPr>
              <w:t xml:space="preserve">Primary Flow </w:t>
            </w:r>
            <w:r>
              <w:rPr>
                <w:rFonts w:ascii="Tahoma" w:hAnsi="Tahoma" w:cs="Tahoma"/>
              </w:rPr>
              <w:t>:</w:t>
            </w:r>
          </w:p>
          <w:p w:rsidR="00000000" w:rsidRDefault="007415A8">
            <w:pPr>
              <w:pStyle w:val="TableStyle2"/>
              <w:numPr>
                <w:ilvl w:val="0"/>
                <w:numId w:val="4"/>
              </w:numPr>
              <w:rPr>
                <w:rFonts w:ascii="Tahoma" w:hAnsi="Tahoma" w:cs="Tahoma"/>
                <w:b/>
                <w:bCs/>
              </w:rPr>
            </w:pPr>
            <w:r>
              <w:rPr>
                <w:rFonts w:ascii="Tahoma" w:hAnsi="Tahoma" w:cs="Tahoma"/>
              </w:rPr>
              <w:t>User Akses Page Admin</w:t>
            </w:r>
          </w:p>
          <w:p w:rsidR="00000000" w:rsidRDefault="007415A8">
            <w:pPr>
              <w:pStyle w:val="TableStyle2"/>
              <w:numPr>
                <w:ilvl w:val="0"/>
                <w:numId w:val="4"/>
              </w:numPr>
              <w:rPr>
                <w:rFonts w:ascii="Tahoma" w:hAnsi="Tahoma" w:cs="Tahoma"/>
                <w:b/>
                <w:bCs/>
              </w:rPr>
            </w:pPr>
            <w:r>
              <w:rPr>
                <w:rFonts w:ascii="Tahoma" w:hAnsi="Tahoma" w:cs="Tahoma"/>
              </w:rPr>
              <w:t>System Menampilkan Halaman Admin</w:t>
            </w:r>
          </w:p>
          <w:p w:rsidR="00000000" w:rsidRDefault="007415A8">
            <w:pPr>
              <w:pStyle w:val="TableStyle2"/>
              <w:numPr>
                <w:ilvl w:val="0"/>
                <w:numId w:val="4"/>
              </w:numPr>
              <w:rPr>
                <w:rFonts w:ascii="Tahoma" w:hAnsi="Tahoma" w:cs="Tahoma"/>
                <w:b/>
                <w:bCs/>
              </w:rPr>
            </w:pPr>
            <w:r>
              <w:rPr>
                <w:rFonts w:ascii="Tahoma" w:hAnsi="Tahoma" w:cs="Tahoma"/>
              </w:rPr>
              <w:t>User Menghapus User</w:t>
            </w:r>
          </w:p>
          <w:p w:rsidR="00000000" w:rsidRDefault="007415A8">
            <w:pPr>
              <w:pStyle w:val="TableStyle2"/>
              <w:numPr>
                <w:ilvl w:val="0"/>
                <w:numId w:val="4"/>
              </w:numPr>
              <w:rPr>
                <w:rFonts w:ascii="Tahoma" w:hAnsi="Tahoma" w:cs="Tahoma"/>
                <w:b/>
                <w:bCs/>
              </w:rPr>
            </w:pPr>
            <w:r>
              <w:rPr>
                <w:rFonts w:ascii="Tahoma" w:hAnsi="Tahoma" w:cs="Tahoma"/>
              </w:rPr>
              <w:t>User Klik tombol Simpan</w:t>
            </w:r>
          </w:p>
          <w:p w:rsidR="00000000" w:rsidRDefault="007415A8">
            <w:pPr>
              <w:pStyle w:val="TableStyle2"/>
              <w:numPr>
                <w:ilvl w:val="0"/>
                <w:numId w:val="4"/>
              </w:numPr>
              <w:rPr>
                <w:rFonts w:ascii="Tahoma" w:hAnsi="Tahoma" w:cs="Tahoma"/>
              </w:rPr>
            </w:pPr>
            <w:r>
              <w:rPr>
                <w:rFonts w:ascii="Tahoma" w:hAnsi="Tahoma" w:cs="Tahoma"/>
              </w:rPr>
              <w:t xml:space="preserve">System Menyimpan </w:t>
            </w:r>
            <w:r>
              <w:rPr>
                <w:rFonts w:ascii="Tahoma" w:hAnsi="Tahoma" w:cs="Tahoma"/>
              </w:rPr>
              <w:t>Data</w:t>
            </w:r>
          </w:p>
        </w:tc>
      </w:tr>
      <w:tr w:rsidR="00000000">
        <w:tblPrEx>
          <w:shd w:val="clear" w:color="auto" w:fill="auto"/>
        </w:tblPrEx>
        <w:trPr>
          <w:trHeight w:val="279"/>
        </w:trPr>
        <w:tc>
          <w:tcPr>
            <w:tcW w:w="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000000" w:rsidRDefault="007415A8">
            <w:pPr>
              <w:rPr>
                <w:rFonts w:ascii="Tahoma" w:hAnsi="Tahoma" w:cs="Tahoma"/>
              </w:rPr>
            </w:pPr>
          </w:p>
        </w:tc>
        <w:tc>
          <w:tcPr>
            <w:tcW w:w="301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000000" w:rsidRDefault="007415A8">
            <w:pPr>
              <w:rPr>
                <w:rFonts w:ascii="Tahoma" w:hAnsi="Tahoma" w:cs="Tahoma"/>
              </w:rPr>
            </w:pPr>
          </w:p>
        </w:tc>
        <w:tc>
          <w:tcPr>
            <w:tcW w:w="5855" w:type="dxa"/>
            <w:vMerge/>
            <w:tcBorders>
              <w:top w:val="single" w:sz="2" w:space="0" w:color="000000"/>
              <w:left w:val="single" w:sz="2" w:space="0" w:color="000000"/>
              <w:bottom w:val="single" w:sz="2" w:space="0" w:color="000000"/>
              <w:right w:val="single" w:sz="2" w:space="0" w:color="000000"/>
            </w:tcBorders>
          </w:tcPr>
          <w:p w:rsidR="00000000" w:rsidRDefault="007415A8">
            <w:pPr>
              <w:rPr>
                <w:rFonts w:ascii="Tahoma" w:hAnsi="Tahoma" w:cs="Tahoma"/>
              </w:rPr>
            </w:pPr>
          </w:p>
        </w:tc>
      </w:tr>
      <w:tr w:rsidR="00000000">
        <w:tblPrEx>
          <w:shd w:val="clear" w:color="auto" w:fill="auto"/>
        </w:tblPrEx>
        <w:trPr>
          <w:trHeight w:val="279"/>
        </w:trPr>
        <w:tc>
          <w:tcPr>
            <w:tcW w:w="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000000" w:rsidRDefault="007415A8">
            <w:pPr>
              <w:rPr>
                <w:rFonts w:ascii="Tahoma" w:hAnsi="Tahoma" w:cs="Tahoma"/>
              </w:rPr>
            </w:pPr>
          </w:p>
        </w:tc>
        <w:tc>
          <w:tcPr>
            <w:tcW w:w="3012" w:type="dxa"/>
            <w:tcBorders>
              <w:top w:val="single" w:sz="2" w:space="0" w:color="000000"/>
              <w:left w:val="single" w:sz="4" w:space="0" w:color="000000"/>
              <w:bottom w:val="single" w:sz="2" w:space="0" w:color="000000"/>
              <w:right w:val="single" w:sz="2" w:space="0" w:color="000000"/>
            </w:tcBorders>
            <w:tcMar>
              <w:top w:w="80" w:type="dxa"/>
              <w:left w:w="80" w:type="dxa"/>
              <w:bottom w:w="80" w:type="dxa"/>
              <w:right w:w="80" w:type="dxa"/>
            </w:tcMar>
          </w:tcPr>
          <w:p w:rsidR="00000000" w:rsidRDefault="007415A8">
            <w:pPr>
              <w:rPr>
                <w:rFonts w:ascii="Tahoma" w:hAnsi="Tahoma" w:cs="Tahoma"/>
              </w:rPr>
            </w:pPr>
          </w:p>
        </w:tc>
        <w:tc>
          <w:tcPr>
            <w:tcW w:w="5855" w:type="dxa"/>
            <w:vMerge/>
            <w:tcBorders>
              <w:top w:val="single" w:sz="2" w:space="0" w:color="000000"/>
              <w:left w:val="single" w:sz="2" w:space="0" w:color="000000"/>
              <w:bottom w:val="single" w:sz="2" w:space="0" w:color="000000"/>
              <w:right w:val="single" w:sz="2" w:space="0" w:color="000000"/>
            </w:tcBorders>
          </w:tcPr>
          <w:p w:rsidR="00000000" w:rsidRDefault="007415A8">
            <w:pPr>
              <w:rPr>
                <w:rFonts w:ascii="Tahoma" w:hAnsi="Tahoma" w:cs="Tahoma"/>
              </w:rPr>
            </w:pPr>
          </w:p>
        </w:tc>
      </w:tr>
      <w:tr w:rsidR="00000000">
        <w:tblPrEx>
          <w:shd w:val="clear" w:color="auto" w:fill="auto"/>
        </w:tblPrEx>
        <w:trPr>
          <w:trHeight w:val="279"/>
        </w:trPr>
        <w:tc>
          <w:tcPr>
            <w:tcW w:w="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000000" w:rsidRDefault="007415A8">
            <w:pPr>
              <w:rPr>
                <w:rFonts w:ascii="Tahoma" w:hAnsi="Tahoma" w:cs="Tahoma"/>
              </w:rPr>
            </w:pPr>
          </w:p>
        </w:tc>
        <w:tc>
          <w:tcPr>
            <w:tcW w:w="301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000000" w:rsidRDefault="007415A8">
            <w:pPr>
              <w:rPr>
                <w:rFonts w:ascii="Tahoma" w:hAnsi="Tahoma" w:cs="Tahoma"/>
              </w:rPr>
            </w:pPr>
          </w:p>
        </w:tc>
        <w:tc>
          <w:tcPr>
            <w:tcW w:w="5855" w:type="dxa"/>
            <w:vMerge/>
            <w:tcBorders>
              <w:top w:val="single" w:sz="2" w:space="0" w:color="000000"/>
              <w:left w:val="single" w:sz="2" w:space="0" w:color="000000"/>
              <w:bottom w:val="single" w:sz="2" w:space="0" w:color="000000"/>
              <w:right w:val="single" w:sz="2" w:space="0" w:color="000000"/>
            </w:tcBorders>
          </w:tcPr>
          <w:p w:rsidR="00000000" w:rsidRDefault="007415A8">
            <w:pPr>
              <w:rPr>
                <w:rFonts w:ascii="Tahoma" w:hAnsi="Tahoma" w:cs="Tahoma"/>
              </w:rPr>
            </w:pPr>
          </w:p>
        </w:tc>
      </w:tr>
      <w:tr w:rsidR="00000000">
        <w:tblPrEx>
          <w:shd w:val="clear" w:color="auto" w:fill="auto"/>
        </w:tblPrEx>
        <w:trPr>
          <w:trHeight w:val="1179"/>
        </w:trPr>
        <w:tc>
          <w:tcPr>
            <w:tcW w:w="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000000" w:rsidRDefault="007415A8">
            <w:pPr>
              <w:rPr>
                <w:rFonts w:ascii="Tahoma" w:hAnsi="Tahoma" w:cs="Tahoma"/>
              </w:rPr>
            </w:pPr>
          </w:p>
        </w:tc>
        <w:tc>
          <w:tcPr>
            <w:tcW w:w="3012" w:type="dxa"/>
            <w:tcBorders>
              <w:top w:val="single" w:sz="2" w:space="0" w:color="000000"/>
              <w:left w:val="single" w:sz="4" w:space="0" w:color="000000"/>
              <w:bottom w:val="single" w:sz="2" w:space="0" w:color="000000"/>
              <w:right w:val="single" w:sz="2" w:space="0" w:color="000000"/>
            </w:tcBorders>
            <w:tcMar>
              <w:top w:w="80" w:type="dxa"/>
              <w:left w:w="80" w:type="dxa"/>
              <w:bottom w:w="80" w:type="dxa"/>
              <w:right w:w="80" w:type="dxa"/>
            </w:tcMar>
          </w:tcPr>
          <w:p w:rsidR="00000000" w:rsidRDefault="007415A8">
            <w:pPr>
              <w:rPr>
                <w:rFonts w:ascii="Tahoma" w:hAnsi="Tahoma" w:cs="Tahoma"/>
              </w:rPr>
            </w:pPr>
          </w:p>
        </w:tc>
        <w:tc>
          <w:tcPr>
            <w:tcW w:w="5855" w:type="dxa"/>
            <w:vMerge/>
            <w:tcBorders>
              <w:top w:val="single" w:sz="2" w:space="0" w:color="000000"/>
              <w:left w:val="single" w:sz="2" w:space="0" w:color="000000"/>
              <w:bottom w:val="single" w:sz="2" w:space="0" w:color="000000"/>
              <w:right w:val="single" w:sz="2" w:space="0" w:color="000000"/>
            </w:tcBorders>
          </w:tcPr>
          <w:p w:rsidR="00000000" w:rsidRDefault="007415A8">
            <w:pPr>
              <w:rPr>
                <w:rFonts w:ascii="Tahoma" w:hAnsi="Tahoma" w:cs="Tahoma"/>
              </w:rPr>
            </w:pPr>
          </w:p>
        </w:tc>
      </w:tr>
      <w:tr w:rsidR="00000000">
        <w:tblPrEx>
          <w:shd w:val="clear" w:color="auto" w:fill="auto"/>
        </w:tblPrEx>
        <w:trPr>
          <w:trHeight w:val="279"/>
        </w:trPr>
        <w:tc>
          <w:tcPr>
            <w:tcW w:w="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000000" w:rsidRDefault="007415A8">
            <w:pPr>
              <w:jc w:val="right"/>
              <w:rPr>
                <w:rFonts w:ascii="Tahoma" w:hAnsi="Tahoma" w:cs="Tahoma"/>
              </w:rPr>
            </w:pPr>
            <w:r>
              <w:rPr>
                <w:rFonts w:ascii="Tahoma" w:hAnsi="Tahoma" w:cs="Tahoma"/>
              </w:rPr>
              <w:t>7</w:t>
            </w:r>
          </w:p>
        </w:tc>
        <w:tc>
          <w:tcPr>
            <w:tcW w:w="301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000000" w:rsidRDefault="007415A8">
            <w:pPr>
              <w:pStyle w:val="TableStyle2"/>
              <w:jc w:val="center"/>
              <w:rPr>
                <w:rFonts w:ascii="Tahoma" w:hAnsi="Tahoma" w:cs="Tahoma"/>
              </w:rPr>
            </w:pPr>
            <w:r>
              <w:rPr>
                <w:rFonts w:ascii="Tahoma" w:hAnsi="Tahoma" w:cs="Tahoma"/>
              </w:rPr>
              <w:t>Update Obat</w:t>
            </w:r>
          </w:p>
        </w:tc>
        <w:tc>
          <w:tcPr>
            <w:tcW w:w="5855" w:type="dxa"/>
            <w:vMerge w:val="restar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000000" w:rsidRDefault="007415A8">
            <w:pPr>
              <w:pStyle w:val="TableStyle2"/>
              <w:rPr>
                <w:rFonts w:ascii="Tahoma" w:hAnsi="Tahoma" w:cs="Tahoma"/>
              </w:rPr>
            </w:pPr>
            <w:r>
              <w:rPr>
                <w:rFonts w:ascii="Tahoma" w:hAnsi="Tahoma" w:cs="Tahoma"/>
                <w:b/>
                <w:bCs/>
              </w:rPr>
              <w:t xml:space="preserve">Deskripsi Singkat </w:t>
            </w:r>
            <w:r>
              <w:rPr>
                <w:rFonts w:ascii="Tahoma" w:hAnsi="Tahoma" w:cs="Tahoma"/>
              </w:rPr>
              <w:t>: Admin update data Obat yang ada pada database</w:t>
            </w:r>
          </w:p>
          <w:p w:rsidR="00000000" w:rsidRDefault="007415A8">
            <w:pPr>
              <w:pStyle w:val="TableStyle2"/>
              <w:rPr>
                <w:rFonts w:ascii="Tahoma" w:hAnsi="Tahoma" w:cs="Tahoma"/>
              </w:rPr>
            </w:pPr>
            <w:r>
              <w:rPr>
                <w:rFonts w:ascii="Tahoma" w:hAnsi="Tahoma" w:cs="Tahoma"/>
                <w:b/>
                <w:bCs/>
              </w:rPr>
              <w:t xml:space="preserve">Primary Actor </w:t>
            </w:r>
            <w:r>
              <w:rPr>
                <w:rFonts w:ascii="Tahoma" w:hAnsi="Tahoma" w:cs="Tahoma"/>
              </w:rPr>
              <w:t>: Admin</w:t>
            </w:r>
          </w:p>
          <w:p w:rsidR="00000000" w:rsidRDefault="007415A8">
            <w:pPr>
              <w:pStyle w:val="TableStyle2"/>
              <w:rPr>
                <w:rFonts w:ascii="Tahoma" w:hAnsi="Tahoma" w:cs="Tahoma"/>
              </w:rPr>
            </w:pPr>
            <w:r>
              <w:rPr>
                <w:rFonts w:ascii="Tahoma" w:hAnsi="Tahoma" w:cs="Tahoma"/>
                <w:b/>
                <w:bCs/>
              </w:rPr>
              <w:t xml:space="preserve">Pre-Condition </w:t>
            </w:r>
            <w:r>
              <w:rPr>
                <w:rFonts w:ascii="Tahoma" w:hAnsi="Tahoma" w:cs="Tahoma"/>
              </w:rPr>
              <w:t>:Admin sudah Login</w:t>
            </w:r>
          </w:p>
          <w:p w:rsidR="00000000" w:rsidRDefault="007415A8">
            <w:pPr>
              <w:pStyle w:val="TableStyle2"/>
              <w:rPr>
                <w:rFonts w:ascii="Tahoma" w:hAnsi="Tahoma" w:cs="Tahoma"/>
              </w:rPr>
            </w:pPr>
            <w:r>
              <w:rPr>
                <w:rFonts w:ascii="Tahoma" w:hAnsi="Tahoma" w:cs="Tahoma"/>
                <w:b/>
                <w:bCs/>
              </w:rPr>
              <w:t xml:space="preserve">Post-Condition </w:t>
            </w:r>
            <w:r>
              <w:rPr>
                <w:rFonts w:ascii="Tahoma" w:hAnsi="Tahoma" w:cs="Tahoma"/>
              </w:rPr>
              <w:t>: Data Obat pada database terupdate</w:t>
            </w:r>
          </w:p>
          <w:p w:rsidR="00000000" w:rsidRDefault="007415A8">
            <w:pPr>
              <w:pStyle w:val="TableStyle2"/>
              <w:rPr>
                <w:rFonts w:ascii="Tahoma" w:hAnsi="Tahoma" w:cs="Tahoma"/>
              </w:rPr>
            </w:pPr>
            <w:r>
              <w:rPr>
                <w:rFonts w:ascii="Tahoma" w:hAnsi="Tahoma" w:cs="Tahoma"/>
                <w:b/>
                <w:bCs/>
              </w:rPr>
              <w:t xml:space="preserve">Primary Flow </w:t>
            </w:r>
            <w:r>
              <w:rPr>
                <w:rFonts w:ascii="Tahoma" w:hAnsi="Tahoma" w:cs="Tahoma"/>
              </w:rPr>
              <w:t>:</w:t>
            </w:r>
          </w:p>
          <w:p w:rsidR="00000000" w:rsidRDefault="007415A8">
            <w:pPr>
              <w:pStyle w:val="TableStyle2"/>
              <w:numPr>
                <w:ilvl w:val="0"/>
                <w:numId w:val="4"/>
              </w:numPr>
              <w:rPr>
                <w:rFonts w:ascii="Tahoma" w:hAnsi="Tahoma" w:cs="Tahoma"/>
                <w:b/>
                <w:bCs/>
              </w:rPr>
            </w:pPr>
            <w:r>
              <w:rPr>
                <w:rFonts w:ascii="Tahoma" w:hAnsi="Tahoma" w:cs="Tahoma"/>
              </w:rPr>
              <w:lastRenderedPageBreak/>
              <w:t>User Akses Page Admin</w:t>
            </w:r>
          </w:p>
          <w:p w:rsidR="00000000" w:rsidRDefault="007415A8">
            <w:pPr>
              <w:pStyle w:val="TableStyle2"/>
              <w:numPr>
                <w:ilvl w:val="0"/>
                <w:numId w:val="4"/>
              </w:numPr>
              <w:rPr>
                <w:rFonts w:ascii="Tahoma" w:hAnsi="Tahoma" w:cs="Tahoma"/>
                <w:b/>
                <w:bCs/>
              </w:rPr>
            </w:pPr>
            <w:r>
              <w:rPr>
                <w:rFonts w:ascii="Tahoma" w:hAnsi="Tahoma" w:cs="Tahoma"/>
              </w:rPr>
              <w:t>System Mena</w:t>
            </w:r>
            <w:r>
              <w:rPr>
                <w:rFonts w:ascii="Tahoma" w:hAnsi="Tahoma" w:cs="Tahoma"/>
              </w:rPr>
              <w:t>mpilkan Halaman Admin</w:t>
            </w:r>
          </w:p>
          <w:p w:rsidR="00000000" w:rsidRDefault="007415A8">
            <w:pPr>
              <w:pStyle w:val="TableStyle2"/>
              <w:numPr>
                <w:ilvl w:val="0"/>
                <w:numId w:val="4"/>
              </w:numPr>
              <w:rPr>
                <w:rFonts w:ascii="Tahoma" w:hAnsi="Tahoma" w:cs="Tahoma"/>
                <w:b/>
                <w:bCs/>
              </w:rPr>
            </w:pPr>
            <w:r>
              <w:rPr>
                <w:rFonts w:ascii="Tahoma" w:hAnsi="Tahoma" w:cs="Tahoma"/>
              </w:rPr>
              <w:t>User Update data Obat</w:t>
            </w:r>
          </w:p>
          <w:p w:rsidR="00000000" w:rsidRDefault="007415A8">
            <w:pPr>
              <w:pStyle w:val="TableStyle2"/>
              <w:numPr>
                <w:ilvl w:val="0"/>
                <w:numId w:val="4"/>
              </w:numPr>
              <w:rPr>
                <w:rFonts w:ascii="Tahoma" w:hAnsi="Tahoma" w:cs="Tahoma"/>
                <w:b/>
                <w:bCs/>
              </w:rPr>
            </w:pPr>
            <w:r>
              <w:rPr>
                <w:rFonts w:ascii="Tahoma" w:hAnsi="Tahoma" w:cs="Tahoma"/>
              </w:rPr>
              <w:t>User Klik tombol Simpan</w:t>
            </w:r>
          </w:p>
          <w:p w:rsidR="00000000" w:rsidRDefault="007415A8">
            <w:pPr>
              <w:pStyle w:val="TableStyle2"/>
              <w:rPr>
                <w:rFonts w:ascii="Tahoma" w:hAnsi="Tahoma" w:cs="Tahoma"/>
                <w:b/>
                <w:bCs/>
              </w:rPr>
            </w:pPr>
            <w:r>
              <w:rPr>
                <w:rFonts w:ascii="Tahoma" w:hAnsi="Tahoma" w:cs="Tahoma"/>
              </w:rPr>
              <w:t>-  System Menyimpan Data</w:t>
            </w:r>
          </w:p>
        </w:tc>
      </w:tr>
      <w:tr w:rsidR="00000000">
        <w:tblPrEx>
          <w:shd w:val="clear" w:color="auto" w:fill="auto"/>
        </w:tblPrEx>
        <w:trPr>
          <w:trHeight w:val="279"/>
        </w:trPr>
        <w:tc>
          <w:tcPr>
            <w:tcW w:w="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000000" w:rsidRDefault="007415A8">
            <w:pPr>
              <w:rPr>
                <w:rFonts w:ascii="Tahoma" w:hAnsi="Tahoma" w:cs="Tahoma"/>
              </w:rPr>
            </w:pPr>
          </w:p>
        </w:tc>
        <w:tc>
          <w:tcPr>
            <w:tcW w:w="3012"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000000" w:rsidRDefault="007415A8">
            <w:pPr>
              <w:rPr>
                <w:rFonts w:ascii="Tahoma" w:hAnsi="Tahoma" w:cs="Tahoma"/>
              </w:rPr>
            </w:pPr>
          </w:p>
        </w:tc>
        <w:tc>
          <w:tcPr>
            <w:tcW w:w="5855" w:type="dxa"/>
            <w:vMerge/>
            <w:tcBorders>
              <w:top w:val="single" w:sz="2" w:space="0" w:color="000000"/>
              <w:left w:val="single" w:sz="2" w:space="0" w:color="000000"/>
              <w:bottom w:val="single" w:sz="2" w:space="0" w:color="000000"/>
              <w:right w:val="single" w:sz="2" w:space="0" w:color="000000"/>
            </w:tcBorders>
            <w:shd w:val="clear" w:color="auto" w:fill="EEEEEE"/>
          </w:tcPr>
          <w:p w:rsidR="00000000" w:rsidRDefault="007415A8">
            <w:pPr>
              <w:rPr>
                <w:rFonts w:ascii="Tahoma" w:hAnsi="Tahoma" w:cs="Tahoma"/>
              </w:rPr>
            </w:pPr>
          </w:p>
        </w:tc>
      </w:tr>
      <w:tr w:rsidR="00000000">
        <w:tblPrEx>
          <w:shd w:val="clear" w:color="auto" w:fill="auto"/>
        </w:tblPrEx>
        <w:trPr>
          <w:trHeight w:val="279"/>
        </w:trPr>
        <w:tc>
          <w:tcPr>
            <w:tcW w:w="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000000" w:rsidRDefault="007415A8">
            <w:pPr>
              <w:rPr>
                <w:rFonts w:ascii="Tahoma" w:hAnsi="Tahoma" w:cs="Tahoma"/>
              </w:rPr>
            </w:pPr>
          </w:p>
        </w:tc>
        <w:tc>
          <w:tcPr>
            <w:tcW w:w="301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000000" w:rsidRDefault="007415A8">
            <w:pPr>
              <w:rPr>
                <w:rFonts w:ascii="Tahoma" w:hAnsi="Tahoma" w:cs="Tahoma"/>
              </w:rPr>
            </w:pPr>
          </w:p>
        </w:tc>
        <w:tc>
          <w:tcPr>
            <w:tcW w:w="5855" w:type="dxa"/>
            <w:vMerge/>
            <w:tcBorders>
              <w:top w:val="single" w:sz="2" w:space="0" w:color="000000"/>
              <w:left w:val="single" w:sz="2" w:space="0" w:color="000000"/>
              <w:bottom w:val="single" w:sz="2" w:space="0" w:color="000000"/>
              <w:right w:val="single" w:sz="2" w:space="0" w:color="000000"/>
            </w:tcBorders>
            <w:shd w:val="clear" w:color="auto" w:fill="EEEEEE"/>
          </w:tcPr>
          <w:p w:rsidR="00000000" w:rsidRDefault="007415A8">
            <w:pPr>
              <w:rPr>
                <w:rFonts w:ascii="Tahoma" w:hAnsi="Tahoma" w:cs="Tahoma"/>
              </w:rPr>
            </w:pPr>
          </w:p>
        </w:tc>
      </w:tr>
      <w:tr w:rsidR="00000000">
        <w:tblPrEx>
          <w:shd w:val="clear" w:color="auto" w:fill="auto"/>
        </w:tblPrEx>
        <w:trPr>
          <w:trHeight w:val="279"/>
        </w:trPr>
        <w:tc>
          <w:tcPr>
            <w:tcW w:w="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000000" w:rsidRDefault="007415A8">
            <w:pPr>
              <w:rPr>
                <w:rFonts w:ascii="Tahoma" w:hAnsi="Tahoma" w:cs="Tahoma"/>
              </w:rPr>
            </w:pPr>
          </w:p>
        </w:tc>
        <w:tc>
          <w:tcPr>
            <w:tcW w:w="3012"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000000" w:rsidRDefault="007415A8">
            <w:pPr>
              <w:rPr>
                <w:rFonts w:ascii="Tahoma" w:hAnsi="Tahoma" w:cs="Tahoma"/>
              </w:rPr>
            </w:pPr>
          </w:p>
        </w:tc>
        <w:tc>
          <w:tcPr>
            <w:tcW w:w="5855" w:type="dxa"/>
            <w:vMerge/>
            <w:tcBorders>
              <w:top w:val="single" w:sz="2" w:space="0" w:color="000000"/>
              <w:left w:val="single" w:sz="2" w:space="0" w:color="000000"/>
              <w:bottom w:val="single" w:sz="2" w:space="0" w:color="000000"/>
              <w:right w:val="single" w:sz="2" w:space="0" w:color="000000"/>
            </w:tcBorders>
            <w:shd w:val="clear" w:color="auto" w:fill="EEEEEE"/>
          </w:tcPr>
          <w:p w:rsidR="00000000" w:rsidRDefault="007415A8">
            <w:pPr>
              <w:rPr>
                <w:rFonts w:ascii="Tahoma" w:hAnsi="Tahoma" w:cs="Tahoma"/>
              </w:rPr>
            </w:pPr>
          </w:p>
        </w:tc>
      </w:tr>
      <w:tr w:rsidR="00000000">
        <w:tblPrEx>
          <w:shd w:val="clear" w:color="auto" w:fill="auto"/>
        </w:tblPrEx>
        <w:trPr>
          <w:trHeight w:val="1504"/>
        </w:trPr>
        <w:tc>
          <w:tcPr>
            <w:tcW w:w="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000000" w:rsidRDefault="007415A8">
            <w:pPr>
              <w:rPr>
                <w:rFonts w:ascii="Tahoma" w:hAnsi="Tahoma" w:cs="Tahoma"/>
              </w:rPr>
            </w:pPr>
          </w:p>
        </w:tc>
        <w:tc>
          <w:tcPr>
            <w:tcW w:w="301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000000" w:rsidRDefault="007415A8">
            <w:pPr>
              <w:rPr>
                <w:rFonts w:ascii="Tahoma" w:hAnsi="Tahoma" w:cs="Tahoma"/>
              </w:rPr>
            </w:pPr>
          </w:p>
        </w:tc>
        <w:tc>
          <w:tcPr>
            <w:tcW w:w="5855" w:type="dxa"/>
            <w:vMerge/>
            <w:tcBorders>
              <w:top w:val="single" w:sz="2" w:space="0" w:color="000000"/>
              <w:left w:val="single" w:sz="2" w:space="0" w:color="000000"/>
              <w:bottom w:val="single" w:sz="2" w:space="0" w:color="000000"/>
              <w:right w:val="single" w:sz="2" w:space="0" w:color="000000"/>
            </w:tcBorders>
            <w:shd w:val="clear" w:color="auto" w:fill="EEEEEE"/>
          </w:tcPr>
          <w:p w:rsidR="00000000" w:rsidRDefault="007415A8">
            <w:pPr>
              <w:rPr>
                <w:rFonts w:ascii="Tahoma" w:hAnsi="Tahoma" w:cs="Tahoma"/>
              </w:rPr>
            </w:pPr>
          </w:p>
        </w:tc>
      </w:tr>
      <w:tr w:rsidR="00000000">
        <w:tblPrEx>
          <w:shd w:val="clear" w:color="auto" w:fill="auto"/>
        </w:tblPrEx>
        <w:trPr>
          <w:trHeight w:val="279"/>
        </w:trPr>
        <w:tc>
          <w:tcPr>
            <w:tcW w:w="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000000" w:rsidRDefault="007415A8">
            <w:pPr>
              <w:jc w:val="right"/>
              <w:rPr>
                <w:rFonts w:ascii="Tahoma" w:hAnsi="Tahoma" w:cs="Tahoma"/>
              </w:rPr>
            </w:pPr>
            <w:r>
              <w:rPr>
                <w:rFonts w:ascii="Tahoma" w:hAnsi="Tahoma" w:cs="Tahoma"/>
              </w:rPr>
              <w:t>8</w:t>
            </w:r>
          </w:p>
        </w:tc>
        <w:tc>
          <w:tcPr>
            <w:tcW w:w="3012" w:type="dxa"/>
            <w:tcBorders>
              <w:top w:val="single" w:sz="2" w:space="0" w:color="000000"/>
              <w:left w:val="single" w:sz="4" w:space="0" w:color="000000"/>
              <w:bottom w:val="single" w:sz="2" w:space="0" w:color="000000"/>
              <w:right w:val="single" w:sz="2" w:space="0" w:color="000000"/>
            </w:tcBorders>
            <w:tcMar>
              <w:top w:w="80" w:type="dxa"/>
              <w:left w:w="80" w:type="dxa"/>
              <w:bottom w:w="80" w:type="dxa"/>
              <w:right w:w="80" w:type="dxa"/>
            </w:tcMar>
          </w:tcPr>
          <w:p w:rsidR="00000000" w:rsidRDefault="007415A8">
            <w:pPr>
              <w:pStyle w:val="TableStyle2"/>
              <w:jc w:val="center"/>
              <w:rPr>
                <w:rFonts w:ascii="Tahoma" w:hAnsi="Tahoma" w:cs="Tahoma"/>
              </w:rPr>
            </w:pPr>
            <w:r>
              <w:rPr>
                <w:rFonts w:ascii="Tahoma" w:hAnsi="Tahoma" w:cs="Tahoma"/>
              </w:rPr>
              <w:t>Entry Obat Baru</w:t>
            </w:r>
          </w:p>
        </w:tc>
        <w:tc>
          <w:tcPr>
            <w:tcW w:w="5855" w:type="dxa"/>
            <w:vMerge w:val="restart"/>
            <w:tcBorders>
              <w:top w:val="single" w:sz="2" w:space="0" w:color="000000"/>
              <w:left w:val="single" w:sz="2" w:space="0" w:color="000000"/>
              <w:bottom w:val="single" w:sz="2" w:space="0" w:color="000000"/>
              <w:right w:val="single" w:sz="2" w:space="0" w:color="000000"/>
            </w:tcBorders>
            <w:tcMar>
              <w:top w:w="80" w:type="dxa"/>
              <w:left w:w="80" w:type="dxa"/>
              <w:bottom w:w="80" w:type="dxa"/>
              <w:right w:w="80" w:type="dxa"/>
            </w:tcMar>
          </w:tcPr>
          <w:p w:rsidR="00000000" w:rsidRDefault="007415A8">
            <w:pPr>
              <w:pStyle w:val="TableStyle2"/>
              <w:rPr>
                <w:rFonts w:ascii="Tahoma" w:hAnsi="Tahoma" w:cs="Tahoma"/>
              </w:rPr>
            </w:pPr>
            <w:r>
              <w:rPr>
                <w:rFonts w:ascii="Tahoma" w:hAnsi="Tahoma" w:cs="Tahoma"/>
                <w:b/>
                <w:bCs/>
              </w:rPr>
              <w:t xml:space="preserve">Deskripsi Singkat </w:t>
            </w:r>
            <w:r>
              <w:rPr>
                <w:rFonts w:ascii="Tahoma" w:hAnsi="Tahoma" w:cs="Tahoma"/>
              </w:rPr>
              <w:t>: Admin memasukkan data Obat baru yang ada pada database</w:t>
            </w:r>
          </w:p>
          <w:p w:rsidR="00000000" w:rsidRDefault="007415A8">
            <w:pPr>
              <w:pStyle w:val="TableStyle2"/>
              <w:rPr>
                <w:rFonts w:ascii="Tahoma" w:hAnsi="Tahoma" w:cs="Tahoma"/>
              </w:rPr>
            </w:pPr>
            <w:r>
              <w:rPr>
                <w:rFonts w:ascii="Tahoma" w:hAnsi="Tahoma" w:cs="Tahoma"/>
                <w:b/>
                <w:bCs/>
              </w:rPr>
              <w:t xml:space="preserve">Primary Actor </w:t>
            </w:r>
            <w:r>
              <w:rPr>
                <w:rFonts w:ascii="Tahoma" w:hAnsi="Tahoma" w:cs="Tahoma"/>
              </w:rPr>
              <w:t>: Admin</w:t>
            </w:r>
          </w:p>
          <w:p w:rsidR="00000000" w:rsidRDefault="007415A8">
            <w:pPr>
              <w:pStyle w:val="TableStyle2"/>
              <w:rPr>
                <w:rFonts w:ascii="Tahoma" w:hAnsi="Tahoma" w:cs="Tahoma"/>
              </w:rPr>
            </w:pPr>
            <w:r>
              <w:rPr>
                <w:rFonts w:ascii="Tahoma" w:hAnsi="Tahoma" w:cs="Tahoma"/>
                <w:b/>
                <w:bCs/>
              </w:rPr>
              <w:t xml:space="preserve">Pre-Condition </w:t>
            </w:r>
            <w:r>
              <w:rPr>
                <w:rFonts w:ascii="Tahoma" w:hAnsi="Tahoma" w:cs="Tahoma"/>
              </w:rPr>
              <w:t>:Admin sudah Logi</w:t>
            </w:r>
            <w:r>
              <w:rPr>
                <w:rFonts w:ascii="Tahoma" w:hAnsi="Tahoma" w:cs="Tahoma"/>
              </w:rPr>
              <w:t>n</w:t>
            </w:r>
          </w:p>
          <w:p w:rsidR="00000000" w:rsidRDefault="007415A8">
            <w:pPr>
              <w:pStyle w:val="TableStyle2"/>
              <w:rPr>
                <w:rFonts w:ascii="Tahoma" w:hAnsi="Tahoma" w:cs="Tahoma"/>
              </w:rPr>
            </w:pPr>
            <w:r>
              <w:rPr>
                <w:rFonts w:ascii="Tahoma" w:hAnsi="Tahoma" w:cs="Tahoma"/>
                <w:b/>
                <w:bCs/>
              </w:rPr>
              <w:t xml:space="preserve">Post-Condition </w:t>
            </w:r>
            <w:r>
              <w:rPr>
                <w:rFonts w:ascii="Tahoma" w:hAnsi="Tahoma" w:cs="Tahoma"/>
              </w:rPr>
              <w:t>: Terdapat Data obat baru pada Database</w:t>
            </w:r>
          </w:p>
          <w:p w:rsidR="00000000" w:rsidRDefault="007415A8">
            <w:pPr>
              <w:pStyle w:val="TableStyle2"/>
              <w:rPr>
                <w:rFonts w:ascii="Tahoma" w:hAnsi="Tahoma" w:cs="Tahoma"/>
              </w:rPr>
            </w:pPr>
            <w:r>
              <w:rPr>
                <w:rFonts w:ascii="Tahoma" w:hAnsi="Tahoma" w:cs="Tahoma"/>
                <w:b/>
                <w:bCs/>
              </w:rPr>
              <w:t xml:space="preserve">Primary Flow </w:t>
            </w:r>
            <w:r>
              <w:rPr>
                <w:rFonts w:ascii="Tahoma" w:hAnsi="Tahoma" w:cs="Tahoma"/>
              </w:rPr>
              <w:t>:</w:t>
            </w:r>
          </w:p>
          <w:p w:rsidR="00000000" w:rsidRDefault="007415A8">
            <w:pPr>
              <w:pStyle w:val="TableStyle2"/>
              <w:numPr>
                <w:ilvl w:val="0"/>
                <w:numId w:val="4"/>
              </w:numPr>
              <w:rPr>
                <w:rFonts w:ascii="Tahoma" w:hAnsi="Tahoma" w:cs="Tahoma"/>
                <w:b/>
                <w:bCs/>
              </w:rPr>
            </w:pPr>
            <w:r>
              <w:rPr>
                <w:rFonts w:ascii="Tahoma" w:hAnsi="Tahoma" w:cs="Tahoma"/>
              </w:rPr>
              <w:t>User Akses Page Admin</w:t>
            </w:r>
          </w:p>
          <w:p w:rsidR="00000000" w:rsidRDefault="007415A8">
            <w:pPr>
              <w:pStyle w:val="TableStyle2"/>
              <w:numPr>
                <w:ilvl w:val="0"/>
                <w:numId w:val="4"/>
              </w:numPr>
              <w:rPr>
                <w:rFonts w:ascii="Tahoma" w:hAnsi="Tahoma" w:cs="Tahoma"/>
                <w:b/>
                <w:bCs/>
              </w:rPr>
            </w:pPr>
            <w:r>
              <w:rPr>
                <w:rFonts w:ascii="Tahoma" w:hAnsi="Tahoma" w:cs="Tahoma"/>
              </w:rPr>
              <w:t>System Menampilkan Halaman Admin</w:t>
            </w:r>
          </w:p>
          <w:p w:rsidR="00000000" w:rsidRDefault="007415A8">
            <w:pPr>
              <w:pStyle w:val="TableStyle2"/>
              <w:numPr>
                <w:ilvl w:val="0"/>
                <w:numId w:val="4"/>
              </w:numPr>
              <w:rPr>
                <w:rFonts w:ascii="Tahoma" w:hAnsi="Tahoma" w:cs="Tahoma"/>
                <w:b/>
                <w:bCs/>
              </w:rPr>
            </w:pPr>
            <w:r>
              <w:rPr>
                <w:rFonts w:ascii="Tahoma" w:hAnsi="Tahoma" w:cs="Tahoma"/>
              </w:rPr>
              <w:t>User Update user</w:t>
            </w:r>
          </w:p>
          <w:p w:rsidR="00000000" w:rsidRDefault="007415A8">
            <w:pPr>
              <w:pStyle w:val="TableStyle2"/>
              <w:numPr>
                <w:ilvl w:val="0"/>
                <w:numId w:val="4"/>
              </w:numPr>
              <w:rPr>
                <w:rFonts w:ascii="Tahoma" w:hAnsi="Tahoma" w:cs="Tahoma"/>
                <w:b/>
                <w:bCs/>
              </w:rPr>
            </w:pPr>
            <w:r>
              <w:rPr>
                <w:rFonts w:ascii="Tahoma" w:hAnsi="Tahoma" w:cs="Tahoma"/>
              </w:rPr>
              <w:t>User Klik tombol Simpan</w:t>
            </w:r>
          </w:p>
          <w:p w:rsidR="00000000" w:rsidRDefault="007415A8">
            <w:pPr>
              <w:pStyle w:val="TableStyle2"/>
              <w:numPr>
                <w:ilvl w:val="0"/>
                <w:numId w:val="4"/>
              </w:numPr>
              <w:rPr>
                <w:rFonts w:ascii="Tahoma" w:hAnsi="Tahoma" w:cs="Tahoma"/>
                <w:b/>
                <w:bCs/>
              </w:rPr>
            </w:pPr>
            <w:r>
              <w:rPr>
                <w:rFonts w:ascii="Tahoma" w:hAnsi="Tahoma" w:cs="Tahoma"/>
              </w:rPr>
              <w:t>System Menyimpan Data</w:t>
            </w:r>
          </w:p>
        </w:tc>
      </w:tr>
      <w:tr w:rsidR="00000000">
        <w:tblPrEx>
          <w:shd w:val="clear" w:color="auto" w:fill="auto"/>
        </w:tblPrEx>
        <w:trPr>
          <w:trHeight w:val="279"/>
        </w:trPr>
        <w:tc>
          <w:tcPr>
            <w:tcW w:w="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000000" w:rsidRDefault="007415A8">
            <w:pPr>
              <w:rPr>
                <w:rFonts w:ascii="Tahoma" w:hAnsi="Tahoma" w:cs="Tahoma"/>
              </w:rPr>
            </w:pPr>
          </w:p>
        </w:tc>
        <w:tc>
          <w:tcPr>
            <w:tcW w:w="301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000000" w:rsidRDefault="007415A8">
            <w:pPr>
              <w:rPr>
                <w:rFonts w:ascii="Tahoma" w:hAnsi="Tahoma" w:cs="Tahoma"/>
              </w:rPr>
            </w:pPr>
          </w:p>
        </w:tc>
        <w:tc>
          <w:tcPr>
            <w:tcW w:w="5855" w:type="dxa"/>
            <w:vMerge/>
            <w:tcBorders>
              <w:top w:val="single" w:sz="2" w:space="0" w:color="000000"/>
              <w:left w:val="single" w:sz="2" w:space="0" w:color="000000"/>
              <w:bottom w:val="single" w:sz="2" w:space="0" w:color="000000"/>
              <w:right w:val="single" w:sz="2" w:space="0" w:color="000000"/>
            </w:tcBorders>
          </w:tcPr>
          <w:p w:rsidR="00000000" w:rsidRDefault="007415A8">
            <w:pPr>
              <w:rPr>
                <w:rFonts w:ascii="Tahoma" w:hAnsi="Tahoma" w:cs="Tahoma"/>
              </w:rPr>
            </w:pPr>
          </w:p>
        </w:tc>
      </w:tr>
      <w:tr w:rsidR="00000000">
        <w:tblPrEx>
          <w:shd w:val="clear" w:color="auto" w:fill="auto"/>
        </w:tblPrEx>
        <w:trPr>
          <w:trHeight w:val="279"/>
        </w:trPr>
        <w:tc>
          <w:tcPr>
            <w:tcW w:w="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000000" w:rsidRDefault="007415A8">
            <w:pPr>
              <w:rPr>
                <w:rFonts w:ascii="Tahoma" w:hAnsi="Tahoma" w:cs="Tahoma"/>
              </w:rPr>
            </w:pPr>
          </w:p>
        </w:tc>
        <w:tc>
          <w:tcPr>
            <w:tcW w:w="3012" w:type="dxa"/>
            <w:tcBorders>
              <w:top w:val="single" w:sz="2" w:space="0" w:color="000000"/>
              <w:left w:val="single" w:sz="4" w:space="0" w:color="000000"/>
              <w:bottom w:val="single" w:sz="2" w:space="0" w:color="000000"/>
              <w:right w:val="single" w:sz="2" w:space="0" w:color="000000"/>
            </w:tcBorders>
            <w:tcMar>
              <w:top w:w="80" w:type="dxa"/>
              <w:left w:w="80" w:type="dxa"/>
              <w:bottom w:w="80" w:type="dxa"/>
              <w:right w:w="80" w:type="dxa"/>
            </w:tcMar>
          </w:tcPr>
          <w:p w:rsidR="00000000" w:rsidRDefault="007415A8">
            <w:pPr>
              <w:rPr>
                <w:rFonts w:ascii="Tahoma" w:hAnsi="Tahoma" w:cs="Tahoma"/>
              </w:rPr>
            </w:pPr>
          </w:p>
        </w:tc>
        <w:tc>
          <w:tcPr>
            <w:tcW w:w="5855" w:type="dxa"/>
            <w:vMerge/>
            <w:tcBorders>
              <w:top w:val="single" w:sz="2" w:space="0" w:color="000000"/>
              <w:left w:val="single" w:sz="2" w:space="0" w:color="000000"/>
              <w:bottom w:val="single" w:sz="2" w:space="0" w:color="000000"/>
              <w:right w:val="single" w:sz="2" w:space="0" w:color="000000"/>
            </w:tcBorders>
          </w:tcPr>
          <w:p w:rsidR="00000000" w:rsidRDefault="007415A8">
            <w:pPr>
              <w:rPr>
                <w:rFonts w:ascii="Tahoma" w:hAnsi="Tahoma" w:cs="Tahoma"/>
              </w:rPr>
            </w:pPr>
          </w:p>
        </w:tc>
      </w:tr>
      <w:tr w:rsidR="00000000">
        <w:tblPrEx>
          <w:shd w:val="clear" w:color="auto" w:fill="auto"/>
        </w:tblPrEx>
        <w:trPr>
          <w:trHeight w:val="279"/>
        </w:trPr>
        <w:tc>
          <w:tcPr>
            <w:tcW w:w="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000000" w:rsidRDefault="007415A8">
            <w:pPr>
              <w:rPr>
                <w:rFonts w:ascii="Tahoma" w:hAnsi="Tahoma" w:cs="Tahoma"/>
              </w:rPr>
            </w:pPr>
          </w:p>
        </w:tc>
        <w:tc>
          <w:tcPr>
            <w:tcW w:w="301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000000" w:rsidRDefault="007415A8">
            <w:pPr>
              <w:rPr>
                <w:rFonts w:ascii="Tahoma" w:hAnsi="Tahoma" w:cs="Tahoma"/>
              </w:rPr>
            </w:pPr>
          </w:p>
        </w:tc>
        <w:tc>
          <w:tcPr>
            <w:tcW w:w="5855" w:type="dxa"/>
            <w:vMerge/>
            <w:tcBorders>
              <w:top w:val="single" w:sz="2" w:space="0" w:color="000000"/>
              <w:left w:val="single" w:sz="2" w:space="0" w:color="000000"/>
              <w:bottom w:val="single" w:sz="2" w:space="0" w:color="000000"/>
              <w:right w:val="single" w:sz="2" w:space="0" w:color="000000"/>
            </w:tcBorders>
          </w:tcPr>
          <w:p w:rsidR="00000000" w:rsidRDefault="007415A8">
            <w:pPr>
              <w:rPr>
                <w:rFonts w:ascii="Tahoma" w:hAnsi="Tahoma" w:cs="Tahoma"/>
              </w:rPr>
            </w:pPr>
          </w:p>
        </w:tc>
      </w:tr>
      <w:tr w:rsidR="00000000">
        <w:tblPrEx>
          <w:shd w:val="clear" w:color="auto" w:fill="auto"/>
        </w:tblPrEx>
        <w:trPr>
          <w:trHeight w:val="4249"/>
        </w:trPr>
        <w:tc>
          <w:tcPr>
            <w:tcW w:w="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000000" w:rsidRDefault="007415A8">
            <w:pPr>
              <w:rPr>
                <w:rFonts w:ascii="Tahoma" w:hAnsi="Tahoma" w:cs="Tahoma"/>
              </w:rPr>
            </w:pPr>
          </w:p>
        </w:tc>
        <w:tc>
          <w:tcPr>
            <w:tcW w:w="3012" w:type="dxa"/>
            <w:tcBorders>
              <w:top w:val="single" w:sz="2" w:space="0" w:color="000000"/>
              <w:left w:val="single" w:sz="4" w:space="0" w:color="000000"/>
              <w:bottom w:val="single" w:sz="2" w:space="0" w:color="000000"/>
              <w:right w:val="single" w:sz="2" w:space="0" w:color="000000"/>
            </w:tcBorders>
            <w:tcMar>
              <w:top w:w="80" w:type="dxa"/>
              <w:left w:w="80" w:type="dxa"/>
              <w:bottom w:w="80" w:type="dxa"/>
              <w:right w:w="80" w:type="dxa"/>
            </w:tcMar>
          </w:tcPr>
          <w:p w:rsidR="00000000" w:rsidRDefault="007415A8">
            <w:pPr>
              <w:rPr>
                <w:rFonts w:ascii="Tahoma" w:hAnsi="Tahoma" w:cs="Tahoma"/>
              </w:rPr>
            </w:pPr>
          </w:p>
        </w:tc>
        <w:tc>
          <w:tcPr>
            <w:tcW w:w="5855" w:type="dxa"/>
            <w:vMerge/>
            <w:tcBorders>
              <w:top w:val="single" w:sz="2" w:space="0" w:color="000000"/>
              <w:left w:val="single" w:sz="2" w:space="0" w:color="000000"/>
              <w:bottom w:val="single" w:sz="2" w:space="0" w:color="000000"/>
              <w:right w:val="single" w:sz="2" w:space="0" w:color="000000"/>
            </w:tcBorders>
          </w:tcPr>
          <w:p w:rsidR="00000000" w:rsidRDefault="007415A8">
            <w:pPr>
              <w:rPr>
                <w:rFonts w:ascii="Tahoma" w:hAnsi="Tahoma" w:cs="Tahoma"/>
              </w:rPr>
            </w:pPr>
          </w:p>
        </w:tc>
      </w:tr>
      <w:tr w:rsidR="00000000">
        <w:tblPrEx>
          <w:shd w:val="clear" w:color="auto" w:fill="auto"/>
        </w:tblPrEx>
        <w:trPr>
          <w:trHeight w:val="279"/>
        </w:trPr>
        <w:tc>
          <w:tcPr>
            <w:tcW w:w="765"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000000" w:rsidRDefault="007415A8">
            <w:pPr>
              <w:jc w:val="right"/>
              <w:rPr>
                <w:rFonts w:ascii="Tahoma" w:hAnsi="Tahoma" w:cs="Tahoma"/>
              </w:rPr>
            </w:pPr>
            <w:r>
              <w:rPr>
                <w:rFonts w:ascii="Tahoma" w:hAnsi="Tahoma" w:cs="Tahoma"/>
              </w:rPr>
              <w:t>9</w:t>
            </w:r>
          </w:p>
        </w:tc>
        <w:tc>
          <w:tcPr>
            <w:tcW w:w="3012" w:type="dxa"/>
            <w:tcBorders>
              <w:top w:val="single" w:sz="4" w:space="0" w:color="000000"/>
              <w:left w:val="single" w:sz="4" w:space="0" w:color="000000"/>
              <w:bottom w:val="single" w:sz="2" w:space="0" w:color="000000"/>
              <w:right w:val="single" w:sz="2" w:space="0" w:color="000000"/>
            </w:tcBorders>
            <w:tcMar>
              <w:top w:w="80" w:type="dxa"/>
              <w:left w:w="80" w:type="dxa"/>
              <w:bottom w:w="80" w:type="dxa"/>
              <w:right w:w="80" w:type="dxa"/>
            </w:tcMar>
          </w:tcPr>
          <w:p w:rsidR="00000000" w:rsidRDefault="007415A8">
            <w:pPr>
              <w:pStyle w:val="TableStyle2"/>
              <w:jc w:val="center"/>
              <w:rPr>
                <w:rFonts w:ascii="Tahoma" w:hAnsi="Tahoma" w:cs="Tahoma"/>
              </w:rPr>
            </w:pPr>
            <w:r>
              <w:rPr>
                <w:rFonts w:ascii="Tahoma" w:hAnsi="Tahoma" w:cs="Tahoma"/>
              </w:rPr>
              <w:t>Hapus User</w:t>
            </w:r>
          </w:p>
        </w:tc>
        <w:tc>
          <w:tcPr>
            <w:tcW w:w="5855" w:type="dxa"/>
            <w:vMerge w:val="restart"/>
            <w:tcBorders>
              <w:top w:val="single" w:sz="4" w:space="0" w:color="000000"/>
              <w:left w:val="single" w:sz="2" w:space="0" w:color="000000"/>
              <w:bottom w:val="single" w:sz="2" w:space="0" w:color="000000"/>
              <w:right w:val="single" w:sz="2" w:space="0" w:color="000000"/>
            </w:tcBorders>
            <w:tcMar>
              <w:top w:w="80" w:type="dxa"/>
              <w:left w:w="80" w:type="dxa"/>
              <w:bottom w:w="80" w:type="dxa"/>
              <w:right w:w="80" w:type="dxa"/>
            </w:tcMar>
          </w:tcPr>
          <w:p w:rsidR="00000000" w:rsidRDefault="007415A8">
            <w:pPr>
              <w:pStyle w:val="TableStyle2"/>
              <w:rPr>
                <w:rFonts w:ascii="Tahoma" w:hAnsi="Tahoma" w:cs="Tahoma"/>
              </w:rPr>
            </w:pPr>
            <w:r>
              <w:rPr>
                <w:rFonts w:ascii="Tahoma" w:hAnsi="Tahoma" w:cs="Tahoma"/>
                <w:b/>
                <w:bCs/>
              </w:rPr>
              <w:t xml:space="preserve">Deskripsi Singkat </w:t>
            </w:r>
            <w:r>
              <w:rPr>
                <w:rFonts w:ascii="Tahoma" w:hAnsi="Tahoma" w:cs="Tahoma"/>
              </w:rPr>
              <w:t xml:space="preserve">: Admin menghapus </w:t>
            </w:r>
            <w:r>
              <w:rPr>
                <w:rFonts w:ascii="Tahoma" w:hAnsi="Tahoma" w:cs="Tahoma"/>
              </w:rPr>
              <w:t>data Obat yang ada pada database</w:t>
            </w:r>
          </w:p>
          <w:p w:rsidR="00000000" w:rsidRDefault="007415A8">
            <w:pPr>
              <w:pStyle w:val="TableStyle2"/>
              <w:rPr>
                <w:rFonts w:ascii="Tahoma" w:hAnsi="Tahoma" w:cs="Tahoma"/>
              </w:rPr>
            </w:pPr>
            <w:r>
              <w:rPr>
                <w:rFonts w:ascii="Tahoma" w:hAnsi="Tahoma" w:cs="Tahoma"/>
                <w:b/>
                <w:bCs/>
              </w:rPr>
              <w:t xml:space="preserve">Primary Actor </w:t>
            </w:r>
            <w:r>
              <w:rPr>
                <w:rFonts w:ascii="Tahoma" w:hAnsi="Tahoma" w:cs="Tahoma"/>
              </w:rPr>
              <w:t>: Admin</w:t>
            </w:r>
          </w:p>
          <w:p w:rsidR="00000000" w:rsidRDefault="007415A8">
            <w:pPr>
              <w:pStyle w:val="TableStyle2"/>
              <w:rPr>
                <w:rFonts w:ascii="Tahoma" w:hAnsi="Tahoma" w:cs="Tahoma"/>
              </w:rPr>
            </w:pPr>
            <w:r>
              <w:rPr>
                <w:rFonts w:ascii="Tahoma" w:hAnsi="Tahoma" w:cs="Tahoma"/>
                <w:b/>
                <w:bCs/>
              </w:rPr>
              <w:t xml:space="preserve">Pre-Condition </w:t>
            </w:r>
            <w:r>
              <w:rPr>
                <w:rFonts w:ascii="Tahoma" w:hAnsi="Tahoma" w:cs="Tahoma"/>
              </w:rPr>
              <w:t>:Admin sudah Login</w:t>
            </w:r>
          </w:p>
          <w:p w:rsidR="00000000" w:rsidRDefault="007415A8">
            <w:pPr>
              <w:pStyle w:val="TableStyle2"/>
              <w:rPr>
                <w:rFonts w:ascii="Tahoma" w:hAnsi="Tahoma" w:cs="Tahoma"/>
              </w:rPr>
            </w:pPr>
            <w:r>
              <w:rPr>
                <w:rFonts w:ascii="Tahoma" w:hAnsi="Tahoma" w:cs="Tahoma"/>
                <w:b/>
                <w:bCs/>
              </w:rPr>
              <w:lastRenderedPageBreak/>
              <w:t xml:space="preserve">Post-Condition </w:t>
            </w:r>
            <w:r>
              <w:rPr>
                <w:rFonts w:ascii="Tahoma" w:hAnsi="Tahoma" w:cs="Tahoma"/>
              </w:rPr>
              <w:t>: Dihapusnya Data Obat pada Databa</w:t>
            </w:r>
          </w:p>
          <w:p w:rsidR="00000000" w:rsidRDefault="007415A8">
            <w:pPr>
              <w:pStyle w:val="TableStyle2"/>
              <w:rPr>
                <w:rFonts w:ascii="Tahoma" w:hAnsi="Tahoma" w:cs="Tahoma"/>
              </w:rPr>
            </w:pPr>
            <w:r>
              <w:rPr>
                <w:rFonts w:ascii="Tahoma" w:hAnsi="Tahoma" w:cs="Tahoma"/>
                <w:b/>
                <w:bCs/>
              </w:rPr>
              <w:t xml:space="preserve">Primary Flow </w:t>
            </w:r>
            <w:r>
              <w:rPr>
                <w:rFonts w:ascii="Tahoma" w:hAnsi="Tahoma" w:cs="Tahoma"/>
              </w:rPr>
              <w:t>:</w:t>
            </w:r>
          </w:p>
          <w:p w:rsidR="00000000" w:rsidRDefault="007415A8">
            <w:pPr>
              <w:pStyle w:val="TableStyle2"/>
              <w:numPr>
                <w:ilvl w:val="0"/>
                <w:numId w:val="4"/>
              </w:numPr>
              <w:rPr>
                <w:rFonts w:ascii="Tahoma" w:hAnsi="Tahoma" w:cs="Tahoma"/>
                <w:b/>
                <w:bCs/>
              </w:rPr>
            </w:pPr>
            <w:r>
              <w:rPr>
                <w:rFonts w:ascii="Tahoma" w:hAnsi="Tahoma" w:cs="Tahoma"/>
              </w:rPr>
              <w:t>User Akses Page Admin</w:t>
            </w:r>
          </w:p>
          <w:p w:rsidR="00000000" w:rsidRDefault="007415A8">
            <w:pPr>
              <w:pStyle w:val="TableStyle2"/>
              <w:numPr>
                <w:ilvl w:val="0"/>
                <w:numId w:val="4"/>
              </w:numPr>
              <w:rPr>
                <w:rFonts w:ascii="Tahoma" w:hAnsi="Tahoma" w:cs="Tahoma"/>
                <w:b/>
                <w:bCs/>
              </w:rPr>
            </w:pPr>
            <w:r>
              <w:rPr>
                <w:rFonts w:ascii="Tahoma" w:hAnsi="Tahoma" w:cs="Tahoma"/>
              </w:rPr>
              <w:t>System Menampilkan Halaman Admin</w:t>
            </w:r>
          </w:p>
          <w:p w:rsidR="00000000" w:rsidRDefault="007415A8">
            <w:pPr>
              <w:pStyle w:val="TableStyle2"/>
              <w:numPr>
                <w:ilvl w:val="0"/>
                <w:numId w:val="4"/>
              </w:numPr>
              <w:rPr>
                <w:rFonts w:ascii="Tahoma" w:hAnsi="Tahoma" w:cs="Tahoma"/>
                <w:b/>
                <w:bCs/>
              </w:rPr>
            </w:pPr>
            <w:r>
              <w:rPr>
                <w:rFonts w:ascii="Tahoma" w:hAnsi="Tahoma" w:cs="Tahoma"/>
              </w:rPr>
              <w:t>User Menghapus Obat</w:t>
            </w:r>
          </w:p>
          <w:p w:rsidR="00000000" w:rsidRDefault="007415A8">
            <w:pPr>
              <w:pStyle w:val="TableStyle2"/>
              <w:numPr>
                <w:ilvl w:val="0"/>
                <w:numId w:val="4"/>
              </w:numPr>
              <w:rPr>
                <w:rFonts w:ascii="Tahoma" w:hAnsi="Tahoma" w:cs="Tahoma"/>
                <w:b/>
                <w:bCs/>
              </w:rPr>
            </w:pPr>
            <w:r>
              <w:rPr>
                <w:rFonts w:ascii="Tahoma" w:hAnsi="Tahoma" w:cs="Tahoma"/>
              </w:rPr>
              <w:t>User Klik tombol Simpan</w:t>
            </w:r>
          </w:p>
          <w:p w:rsidR="00000000" w:rsidRDefault="007415A8">
            <w:pPr>
              <w:pStyle w:val="TableStyle2"/>
              <w:numPr>
                <w:ilvl w:val="0"/>
                <w:numId w:val="4"/>
              </w:numPr>
              <w:rPr>
                <w:rFonts w:ascii="Tahoma" w:hAnsi="Tahoma" w:cs="Tahoma"/>
                <w:b/>
                <w:bCs/>
              </w:rPr>
            </w:pPr>
            <w:r>
              <w:rPr>
                <w:rFonts w:ascii="Tahoma" w:hAnsi="Tahoma" w:cs="Tahoma"/>
              </w:rPr>
              <w:t>Syst</w:t>
            </w:r>
            <w:r>
              <w:rPr>
                <w:rFonts w:ascii="Tahoma" w:hAnsi="Tahoma" w:cs="Tahoma"/>
              </w:rPr>
              <w:t>em Menyimpan Data</w:t>
            </w:r>
          </w:p>
        </w:tc>
      </w:tr>
      <w:tr w:rsidR="00000000">
        <w:tblPrEx>
          <w:shd w:val="clear" w:color="auto" w:fill="auto"/>
        </w:tblPrEx>
        <w:trPr>
          <w:trHeight w:val="279"/>
        </w:trPr>
        <w:tc>
          <w:tcPr>
            <w:tcW w:w="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000000" w:rsidRDefault="007415A8">
            <w:pPr>
              <w:rPr>
                <w:rFonts w:ascii="Tahoma" w:hAnsi="Tahoma" w:cs="Tahoma"/>
              </w:rPr>
            </w:pPr>
          </w:p>
        </w:tc>
        <w:tc>
          <w:tcPr>
            <w:tcW w:w="301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000000" w:rsidRDefault="007415A8">
            <w:pPr>
              <w:rPr>
                <w:rFonts w:ascii="Tahoma" w:hAnsi="Tahoma" w:cs="Tahoma"/>
              </w:rPr>
            </w:pPr>
          </w:p>
        </w:tc>
        <w:tc>
          <w:tcPr>
            <w:tcW w:w="5855" w:type="dxa"/>
            <w:vMerge/>
            <w:tcBorders>
              <w:top w:val="single" w:sz="4" w:space="0" w:color="000000"/>
              <w:left w:val="single" w:sz="2" w:space="0" w:color="000000"/>
              <w:bottom w:val="single" w:sz="2" w:space="0" w:color="000000"/>
              <w:right w:val="single" w:sz="2" w:space="0" w:color="000000"/>
            </w:tcBorders>
          </w:tcPr>
          <w:p w:rsidR="00000000" w:rsidRDefault="007415A8">
            <w:pPr>
              <w:rPr>
                <w:rFonts w:ascii="Tahoma" w:hAnsi="Tahoma" w:cs="Tahoma"/>
              </w:rPr>
            </w:pPr>
          </w:p>
        </w:tc>
      </w:tr>
      <w:tr w:rsidR="00000000">
        <w:tblPrEx>
          <w:shd w:val="clear" w:color="auto" w:fill="auto"/>
        </w:tblPrEx>
        <w:trPr>
          <w:trHeight w:val="279"/>
        </w:trPr>
        <w:tc>
          <w:tcPr>
            <w:tcW w:w="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000000" w:rsidRDefault="007415A8">
            <w:pPr>
              <w:rPr>
                <w:rFonts w:ascii="Tahoma" w:hAnsi="Tahoma" w:cs="Tahoma"/>
              </w:rPr>
            </w:pPr>
          </w:p>
        </w:tc>
        <w:tc>
          <w:tcPr>
            <w:tcW w:w="3012" w:type="dxa"/>
            <w:tcBorders>
              <w:top w:val="single" w:sz="2" w:space="0" w:color="000000"/>
              <w:left w:val="single" w:sz="4" w:space="0" w:color="000000"/>
              <w:bottom w:val="single" w:sz="2" w:space="0" w:color="000000"/>
              <w:right w:val="single" w:sz="2" w:space="0" w:color="000000"/>
            </w:tcBorders>
            <w:tcMar>
              <w:top w:w="80" w:type="dxa"/>
              <w:left w:w="80" w:type="dxa"/>
              <w:bottom w:w="80" w:type="dxa"/>
              <w:right w:w="80" w:type="dxa"/>
            </w:tcMar>
          </w:tcPr>
          <w:p w:rsidR="00000000" w:rsidRDefault="007415A8">
            <w:pPr>
              <w:rPr>
                <w:rFonts w:ascii="Tahoma" w:hAnsi="Tahoma" w:cs="Tahoma"/>
              </w:rPr>
            </w:pPr>
          </w:p>
        </w:tc>
        <w:tc>
          <w:tcPr>
            <w:tcW w:w="5855" w:type="dxa"/>
            <w:vMerge/>
            <w:tcBorders>
              <w:top w:val="single" w:sz="4" w:space="0" w:color="000000"/>
              <w:left w:val="single" w:sz="2" w:space="0" w:color="000000"/>
              <w:bottom w:val="single" w:sz="2" w:space="0" w:color="000000"/>
              <w:right w:val="single" w:sz="2" w:space="0" w:color="000000"/>
            </w:tcBorders>
          </w:tcPr>
          <w:p w:rsidR="00000000" w:rsidRDefault="007415A8">
            <w:pPr>
              <w:rPr>
                <w:rFonts w:ascii="Tahoma" w:hAnsi="Tahoma" w:cs="Tahoma"/>
              </w:rPr>
            </w:pPr>
          </w:p>
        </w:tc>
      </w:tr>
      <w:tr w:rsidR="00000000">
        <w:tblPrEx>
          <w:shd w:val="clear" w:color="auto" w:fill="auto"/>
        </w:tblPrEx>
        <w:trPr>
          <w:trHeight w:val="3728"/>
        </w:trPr>
        <w:tc>
          <w:tcPr>
            <w:tcW w:w="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000000" w:rsidRDefault="007415A8">
            <w:pPr>
              <w:rPr>
                <w:rFonts w:ascii="Tahoma" w:hAnsi="Tahoma" w:cs="Tahoma"/>
              </w:rPr>
            </w:pPr>
          </w:p>
        </w:tc>
        <w:tc>
          <w:tcPr>
            <w:tcW w:w="301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000000" w:rsidRDefault="007415A8">
            <w:pPr>
              <w:rPr>
                <w:rFonts w:ascii="Tahoma" w:hAnsi="Tahoma" w:cs="Tahoma"/>
              </w:rPr>
            </w:pPr>
          </w:p>
        </w:tc>
        <w:tc>
          <w:tcPr>
            <w:tcW w:w="5855" w:type="dxa"/>
            <w:vMerge/>
            <w:tcBorders>
              <w:top w:val="single" w:sz="4" w:space="0" w:color="000000"/>
              <w:left w:val="single" w:sz="2" w:space="0" w:color="000000"/>
              <w:bottom w:val="single" w:sz="2" w:space="0" w:color="000000"/>
              <w:right w:val="single" w:sz="2" w:space="0" w:color="000000"/>
            </w:tcBorders>
          </w:tcPr>
          <w:p w:rsidR="00000000" w:rsidRDefault="007415A8">
            <w:pPr>
              <w:rPr>
                <w:rFonts w:ascii="Tahoma" w:hAnsi="Tahoma" w:cs="Tahoma"/>
              </w:rPr>
            </w:pPr>
          </w:p>
        </w:tc>
      </w:tr>
      <w:tr w:rsidR="00000000">
        <w:tblPrEx>
          <w:shd w:val="clear" w:color="auto" w:fill="auto"/>
        </w:tblPrEx>
        <w:trPr>
          <w:trHeight w:val="279"/>
        </w:trPr>
        <w:tc>
          <w:tcPr>
            <w:tcW w:w="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000000" w:rsidRDefault="007415A8">
            <w:pPr>
              <w:jc w:val="right"/>
              <w:rPr>
                <w:rFonts w:ascii="Tahoma" w:hAnsi="Tahoma" w:cs="Tahoma"/>
              </w:rPr>
            </w:pPr>
            <w:r>
              <w:rPr>
                <w:rFonts w:ascii="Tahoma" w:hAnsi="Tahoma" w:cs="Tahoma"/>
              </w:rPr>
              <w:t>10</w:t>
            </w:r>
          </w:p>
        </w:tc>
        <w:tc>
          <w:tcPr>
            <w:tcW w:w="3012" w:type="dxa"/>
            <w:tcBorders>
              <w:top w:val="single" w:sz="2" w:space="0" w:color="000000"/>
              <w:left w:val="single" w:sz="4" w:space="0" w:color="000000"/>
              <w:bottom w:val="single" w:sz="2" w:space="0" w:color="000000"/>
              <w:right w:val="single" w:sz="2" w:space="0" w:color="000000"/>
            </w:tcBorders>
            <w:tcMar>
              <w:top w:w="80" w:type="dxa"/>
              <w:left w:w="80" w:type="dxa"/>
              <w:bottom w:w="80" w:type="dxa"/>
              <w:right w:w="80" w:type="dxa"/>
            </w:tcMar>
          </w:tcPr>
          <w:p w:rsidR="00000000" w:rsidRDefault="007415A8">
            <w:pPr>
              <w:pStyle w:val="TableStyle2"/>
              <w:jc w:val="center"/>
              <w:rPr>
                <w:rFonts w:ascii="Tahoma" w:hAnsi="Tahoma" w:cs="Tahoma"/>
              </w:rPr>
            </w:pPr>
            <w:r>
              <w:rPr>
                <w:rFonts w:ascii="Tahoma" w:hAnsi="Tahoma" w:cs="Tahoma"/>
              </w:rPr>
              <w:t>Posting Data Obat</w:t>
            </w:r>
          </w:p>
        </w:tc>
        <w:tc>
          <w:tcPr>
            <w:tcW w:w="5855" w:type="dxa"/>
            <w:vMerge w:val="restart"/>
            <w:tcBorders>
              <w:top w:val="single" w:sz="2" w:space="0" w:color="000000"/>
              <w:left w:val="single" w:sz="2" w:space="0" w:color="000000"/>
              <w:bottom w:val="single" w:sz="2" w:space="0" w:color="000000"/>
              <w:right w:val="single" w:sz="2" w:space="0" w:color="000000"/>
            </w:tcBorders>
            <w:tcMar>
              <w:top w:w="80" w:type="dxa"/>
              <w:left w:w="80" w:type="dxa"/>
              <w:bottom w:w="80" w:type="dxa"/>
              <w:right w:w="80" w:type="dxa"/>
            </w:tcMar>
          </w:tcPr>
          <w:p w:rsidR="00000000" w:rsidRDefault="007415A8">
            <w:pPr>
              <w:pStyle w:val="TableStyle2"/>
              <w:rPr>
                <w:rFonts w:ascii="Tahoma" w:hAnsi="Tahoma" w:cs="Tahoma"/>
              </w:rPr>
            </w:pPr>
            <w:r>
              <w:rPr>
                <w:rFonts w:ascii="Tahoma" w:hAnsi="Tahoma" w:cs="Tahoma"/>
                <w:b/>
                <w:bCs/>
              </w:rPr>
              <w:t xml:space="preserve">Deskripsi Singkat </w:t>
            </w:r>
            <w:r>
              <w:rPr>
                <w:rFonts w:ascii="Tahoma" w:hAnsi="Tahoma" w:cs="Tahoma"/>
              </w:rPr>
              <w:t>: Petugas Pengadaan posting data obat baru yang tersedia</w:t>
            </w:r>
          </w:p>
          <w:p w:rsidR="00000000" w:rsidRDefault="007415A8">
            <w:pPr>
              <w:pStyle w:val="TableStyle2"/>
              <w:rPr>
                <w:rFonts w:ascii="Tahoma" w:hAnsi="Tahoma" w:cs="Tahoma"/>
              </w:rPr>
            </w:pPr>
            <w:r>
              <w:rPr>
                <w:rFonts w:ascii="Tahoma" w:hAnsi="Tahoma" w:cs="Tahoma"/>
                <w:b/>
                <w:bCs/>
              </w:rPr>
              <w:t xml:space="preserve">Primary Actor </w:t>
            </w:r>
            <w:r>
              <w:rPr>
                <w:rFonts w:ascii="Tahoma" w:hAnsi="Tahoma" w:cs="Tahoma"/>
              </w:rPr>
              <w:t>: Petugas Pengadaan</w:t>
            </w:r>
          </w:p>
          <w:p w:rsidR="00000000" w:rsidRDefault="007415A8">
            <w:pPr>
              <w:pStyle w:val="TableStyle2"/>
              <w:rPr>
                <w:rFonts w:ascii="Tahoma" w:hAnsi="Tahoma" w:cs="Tahoma"/>
              </w:rPr>
            </w:pPr>
            <w:r>
              <w:rPr>
                <w:rFonts w:ascii="Tahoma" w:hAnsi="Tahoma" w:cs="Tahoma"/>
                <w:b/>
                <w:bCs/>
              </w:rPr>
              <w:t xml:space="preserve">Pre-Condition </w:t>
            </w:r>
            <w:r>
              <w:rPr>
                <w:rFonts w:ascii="Tahoma" w:hAnsi="Tahoma" w:cs="Tahoma"/>
              </w:rPr>
              <w:t>:Petugas Pengadaan sudah Login</w:t>
            </w:r>
          </w:p>
          <w:p w:rsidR="00000000" w:rsidRDefault="007415A8">
            <w:pPr>
              <w:pStyle w:val="TableStyle2"/>
              <w:rPr>
                <w:rFonts w:ascii="Tahoma" w:hAnsi="Tahoma" w:cs="Tahoma"/>
              </w:rPr>
            </w:pPr>
            <w:r>
              <w:rPr>
                <w:rFonts w:ascii="Tahoma" w:hAnsi="Tahoma" w:cs="Tahoma"/>
                <w:b/>
                <w:bCs/>
              </w:rPr>
              <w:t xml:space="preserve">Post-Condition </w:t>
            </w:r>
            <w:r>
              <w:rPr>
                <w:rFonts w:ascii="Tahoma" w:hAnsi="Tahoma" w:cs="Tahoma"/>
              </w:rPr>
              <w:t>: Posting Data Obat pada Cek data o</w:t>
            </w:r>
            <w:r>
              <w:rPr>
                <w:rFonts w:ascii="Tahoma" w:hAnsi="Tahoma" w:cs="Tahoma"/>
              </w:rPr>
              <w:t>bat</w:t>
            </w:r>
          </w:p>
          <w:p w:rsidR="00000000" w:rsidRDefault="007415A8">
            <w:pPr>
              <w:pStyle w:val="TableStyle2"/>
              <w:rPr>
                <w:rFonts w:ascii="Tahoma" w:hAnsi="Tahoma" w:cs="Tahoma"/>
              </w:rPr>
            </w:pPr>
            <w:r>
              <w:rPr>
                <w:rFonts w:ascii="Tahoma" w:hAnsi="Tahoma" w:cs="Tahoma"/>
                <w:b/>
                <w:bCs/>
              </w:rPr>
              <w:t xml:space="preserve">Primary Flow </w:t>
            </w:r>
            <w:r>
              <w:rPr>
                <w:rFonts w:ascii="Tahoma" w:hAnsi="Tahoma" w:cs="Tahoma"/>
              </w:rPr>
              <w:t>:</w:t>
            </w:r>
          </w:p>
          <w:p w:rsidR="00000000" w:rsidRDefault="007415A8">
            <w:pPr>
              <w:pStyle w:val="TableStyle2"/>
              <w:numPr>
                <w:ilvl w:val="0"/>
                <w:numId w:val="4"/>
              </w:numPr>
              <w:rPr>
                <w:rFonts w:ascii="Tahoma" w:hAnsi="Tahoma" w:cs="Tahoma"/>
                <w:b/>
                <w:bCs/>
              </w:rPr>
            </w:pPr>
            <w:r>
              <w:rPr>
                <w:rFonts w:ascii="Tahoma" w:hAnsi="Tahoma" w:cs="Tahoma"/>
              </w:rPr>
              <w:t>User Akses Page Obat</w:t>
            </w:r>
          </w:p>
          <w:p w:rsidR="00000000" w:rsidRDefault="007415A8">
            <w:pPr>
              <w:pStyle w:val="TableStyle2"/>
              <w:numPr>
                <w:ilvl w:val="0"/>
                <w:numId w:val="4"/>
              </w:numPr>
              <w:rPr>
                <w:rFonts w:ascii="Tahoma" w:hAnsi="Tahoma" w:cs="Tahoma"/>
                <w:b/>
                <w:bCs/>
              </w:rPr>
            </w:pPr>
            <w:r>
              <w:rPr>
                <w:rFonts w:ascii="Tahoma" w:hAnsi="Tahoma" w:cs="Tahoma"/>
              </w:rPr>
              <w:t>System Menampilkan Form Post Data Obat</w:t>
            </w:r>
          </w:p>
          <w:p w:rsidR="00000000" w:rsidRDefault="007415A8">
            <w:pPr>
              <w:pStyle w:val="TableStyle2"/>
              <w:numPr>
                <w:ilvl w:val="0"/>
                <w:numId w:val="4"/>
              </w:numPr>
              <w:rPr>
                <w:rFonts w:ascii="Tahoma" w:hAnsi="Tahoma" w:cs="Tahoma"/>
                <w:b/>
                <w:bCs/>
              </w:rPr>
            </w:pPr>
            <w:r>
              <w:rPr>
                <w:rFonts w:ascii="Tahoma" w:hAnsi="Tahoma" w:cs="Tahoma"/>
              </w:rPr>
              <w:t>User Mengisi form Data Obat</w:t>
            </w:r>
          </w:p>
          <w:p w:rsidR="00000000" w:rsidRDefault="007415A8">
            <w:pPr>
              <w:pStyle w:val="TableStyle2"/>
              <w:numPr>
                <w:ilvl w:val="0"/>
                <w:numId w:val="4"/>
              </w:numPr>
              <w:rPr>
                <w:rFonts w:ascii="Tahoma" w:hAnsi="Tahoma" w:cs="Tahoma"/>
              </w:rPr>
            </w:pPr>
            <w:r>
              <w:rPr>
                <w:rFonts w:ascii="Tahoma" w:hAnsi="Tahoma" w:cs="Tahoma"/>
              </w:rPr>
              <w:t>System Menyimpan Data Obat</w:t>
            </w:r>
          </w:p>
        </w:tc>
      </w:tr>
      <w:tr w:rsidR="00000000">
        <w:tblPrEx>
          <w:shd w:val="clear" w:color="auto" w:fill="auto"/>
        </w:tblPrEx>
        <w:trPr>
          <w:trHeight w:val="279"/>
        </w:trPr>
        <w:tc>
          <w:tcPr>
            <w:tcW w:w="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000000" w:rsidRDefault="007415A8">
            <w:pPr>
              <w:rPr>
                <w:rFonts w:ascii="Tahoma" w:hAnsi="Tahoma" w:cs="Tahoma"/>
              </w:rPr>
            </w:pPr>
          </w:p>
        </w:tc>
        <w:tc>
          <w:tcPr>
            <w:tcW w:w="301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000000" w:rsidRDefault="007415A8">
            <w:pPr>
              <w:rPr>
                <w:rFonts w:ascii="Tahoma" w:hAnsi="Tahoma" w:cs="Tahoma"/>
              </w:rPr>
            </w:pPr>
          </w:p>
        </w:tc>
        <w:tc>
          <w:tcPr>
            <w:tcW w:w="5855" w:type="dxa"/>
            <w:vMerge/>
            <w:tcBorders>
              <w:top w:val="single" w:sz="2" w:space="0" w:color="000000"/>
              <w:left w:val="single" w:sz="2" w:space="0" w:color="000000"/>
              <w:bottom w:val="single" w:sz="2" w:space="0" w:color="000000"/>
              <w:right w:val="single" w:sz="2" w:space="0" w:color="000000"/>
            </w:tcBorders>
          </w:tcPr>
          <w:p w:rsidR="00000000" w:rsidRDefault="007415A8">
            <w:pPr>
              <w:rPr>
                <w:rFonts w:ascii="Tahoma" w:hAnsi="Tahoma" w:cs="Tahoma"/>
              </w:rPr>
            </w:pPr>
          </w:p>
        </w:tc>
      </w:tr>
      <w:tr w:rsidR="00000000">
        <w:tblPrEx>
          <w:shd w:val="clear" w:color="auto" w:fill="auto"/>
        </w:tblPrEx>
        <w:trPr>
          <w:trHeight w:val="279"/>
        </w:trPr>
        <w:tc>
          <w:tcPr>
            <w:tcW w:w="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000000" w:rsidRDefault="007415A8">
            <w:pPr>
              <w:rPr>
                <w:rFonts w:ascii="Tahoma" w:hAnsi="Tahoma" w:cs="Tahoma"/>
              </w:rPr>
            </w:pPr>
          </w:p>
        </w:tc>
        <w:tc>
          <w:tcPr>
            <w:tcW w:w="3012" w:type="dxa"/>
            <w:tcBorders>
              <w:top w:val="single" w:sz="2" w:space="0" w:color="000000"/>
              <w:left w:val="single" w:sz="4" w:space="0" w:color="000000"/>
              <w:bottom w:val="single" w:sz="2" w:space="0" w:color="000000"/>
              <w:right w:val="single" w:sz="2" w:space="0" w:color="000000"/>
            </w:tcBorders>
            <w:tcMar>
              <w:top w:w="80" w:type="dxa"/>
              <w:left w:w="80" w:type="dxa"/>
              <w:bottom w:w="80" w:type="dxa"/>
              <w:right w:w="80" w:type="dxa"/>
            </w:tcMar>
          </w:tcPr>
          <w:p w:rsidR="00000000" w:rsidRDefault="007415A8">
            <w:pPr>
              <w:rPr>
                <w:rFonts w:ascii="Tahoma" w:hAnsi="Tahoma" w:cs="Tahoma"/>
              </w:rPr>
            </w:pPr>
          </w:p>
        </w:tc>
        <w:tc>
          <w:tcPr>
            <w:tcW w:w="5855" w:type="dxa"/>
            <w:vMerge/>
            <w:tcBorders>
              <w:top w:val="single" w:sz="2" w:space="0" w:color="000000"/>
              <w:left w:val="single" w:sz="2" w:space="0" w:color="000000"/>
              <w:bottom w:val="single" w:sz="2" w:space="0" w:color="000000"/>
              <w:right w:val="single" w:sz="2" w:space="0" w:color="000000"/>
            </w:tcBorders>
          </w:tcPr>
          <w:p w:rsidR="00000000" w:rsidRDefault="007415A8">
            <w:pPr>
              <w:rPr>
                <w:rFonts w:ascii="Tahoma" w:hAnsi="Tahoma" w:cs="Tahoma"/>
              </w:rPr>
            </w:pPr>
          </w:p>
        </w:tc>
      </w:tr>
      <w:tr w:rsidR="00000000">
        <w:tblPrEx>
          <w:shd w:val="clear" w:color="auto" w:fill="auto"/>
        </w:tblPrEx>
        <w:trPr>
          <w:trHeight w:val="279"/>
        </w:trPr>
        <w:tc>
          <w:tcPr>
            <w:tcW w:w="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000000" w:rsidRDefault="007415A8">
            <w:pPr>
              <w:rPr>
                <w:rFonts w:ascii="Tahoma" w:hAnsi="Tahoma" w:cs="Tahoma"/>
              </w:rPr>
            </w:pPr>
          </w:p>
        </w:tc>
        <w:tc>
          <w:tcPr>
            <w:tcW w:w="301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000000" w:rsidRDefault="007415A8">
            <w:pPr>
              <w:rPr>
                <w:rFonts w:ascii="Tahoma" w:hAnsi="Tahoma" w:cs="Tahoma"/>
              </w:rPr>
            </w:pPr>
          </w:p>
        </w:tc>
        <w:tc>
          <w:tcPr>
            <w:tcW w:w="5855" w:type="dxa"/>
            <w:vMerge/>
            <w:tcBorders>
              <w:top w:val="single" w:sz="2" w:space="0" w:color="000000"/>
              <w:left w:val="single" w:sz="2" w:space="0" w:color="000000"/>
              <w:bottom w:val="single" w:sz="2" w:space="0" w:color="000000"/>
              <w:right w:val="single" w:sz="2" w:space="0" w:color="000000"/>
            </w:tcBorders>
          </w:tcPr>
          <w:p w:rsidR="00000000" w:rsidRDefault="007415A8">
            <w:pPr>
              <w:rPr>
                <w:rFonts w:ascii="Tahoma" w:hAnsi="Tahoma" w:cs="Tahoma"/>
              </w:rPr>
            </w:pPr>
          </w:p>
        </w:tc>
      </w:tr>
      <w:tr w:rsidR="00000000">
        <w:tblPrEx>
          <w:shd w:val="clear" w:color="auto" w:fill="auto"/>
        </w:tblPrEx>
        <w:trPr>
          <w:trHeight w:val="1179"/>
        </w:trPr>
        <w:tc>
          <w:tcPr>
            <w:tcW w:w="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000000" w:rsidRDefault="007415A8">
            <w:pPr>
              <w:rPr>
                <w:rFonts w:ascii="Tahoma" w:hAnsi="Tahoma" w:cs="Tahoma"/>
              </w:rPr>
            </w:pPr>
          </w:p>
        </w:tc>
        <w:tc>
          <w:tcPr>
            <w:tcW w:w="3012" w:type="dxa"/>
            <w:tcBorders>
              <w:top w:val="single" w:sz="2" w:space="0" w:color="000000"/>
              <w:left w:val="single" w:sz="4" w:space="0" w:color="000000"/>
              <w:bottom w:val="single" w:sz="2" w:space="0" w:color="000000"/>
              <w:right w:val="single" w:sz="2" w:space="0" w:color="000000"/>
            </w:tcBorders>
            <w:tcMar>
              <w:top w:w="80" w:type="dxa"/>
              <w:left w:w="80" w:type="dxa"/>
              <w:bottom w:w="80" w:type="dxa"/>
              <w:right w:w="80" w:type="dxa"/>
            </w:tcMar>
          </w:tcPr>
          <w:p w:rsidR="00000000" w:rsidRDefault="007415A8">
            <w:pPr>
              <w:rPr>
                <w:rFonts w:ascii="Tahoma" w:hAnsi="Tahoma" w:cs="Tahoma"/>
              </w:rPr>
            </w:pPr>
          </w:p>
        </w:tc>
        <w:tc>
          <w:tcPr>
            <w:tcW w:w="5855" w:type="dxa"/>
            <w:vMerge/>
            <w:tcBorders>
              <w:top w:val="single" w:sz="2" w:space="0" w:color="000000"/>
              <w:left w:val="single" w:sz="2" w:space="0" w:color="000000"/>
              <w:bottom w:val="single" w:sz="2" w:space="0" w:color="000000"/>
              <w:right w:val="single" w:sz="2" w:space="0" w:color="000000"/>
            </w:tcBorders>
          </w:tcPr>
          <w:p w:rsidR="00000000" w:rsidRDefault="007415A8">
            <w:pPr>
              <w:rPr>
                <w:rFonts w:ascii="Tahoma" w:hAnsi="Tahoma" w:cs="Tahoma"/>
              </w:rPr>
            </w:pPr>
          </w:p>
        </w:tc>
      </w:tr>
      <w:tr w:rsidR="00000000">
        <w:tblPrEx>
          <w:shd w:val="clear" w:color="auto" w:fill="auto"/>
        </w:tblPrEx>
        <w:trPr>
          <w:trHeight w:val="279"/>
        </w:trPr>
        <w:tc>
          <w:tcPr>
            <w:tcW w:w="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000000" w:rsidRDefault="007415A8">
            <w:pPr>
              <w:jc w:val="right"/>
              <w:rPr>
                <w:rFonts w:ascii="Tahoma" w:hAnsi="Tahoma" w:cs="Tahoma"/>
              </w:rPr>
            </w:pPr>
            <w:r>
              <w:rPr>
                <w:rFonts w:ascii="Tahoma" w:hAnsi="Tahoma" w:cs="Tahoma"/>
              </w:rPr>
              <w:t>11</w:t>
            </w:r>
          </w:p>
        </w:tc>
        <w:tc>
          <w:tcPr>
            <w:tcW w:w="301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000000" w:rsidRDefault="007415A8">
            <w:pPr>
              <w:pStyle w:val="TableStyle2"/>
              <w:jc w:val="center"/>
              <w:rPr>
                <w:rFonts w:ascii="Tahoma" w:hAnsi="Tahoma" w:cs="Tahoma"/>
              </w:rPr>
            </w:pPr>
            <w:r>
              <w:rPr>
                <w:rFonts w:ascii="Tahoma" w:hAnsi="Tahoma" w:cs="Tahoma"/>
              </w:rPr>
              <w:t>Menangani Pembayaran</w:t>
            </w:r>
          </w:p>
        </w:tc>
        <w:tc>
          <w:tcPr>
            <w:tcW w:w="5855" w:type="dxa"/>
            <w:vMerge w:val="restar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000000" w:rsidRDefault="007415A8">
            <w:pPr>
              <w:pStyle w:val="TableStyle2"/>
              <w:rPr>
                <w:rFonts w:ascii="Tahoma" w:hAnsi="Tahoma" w:cs="Tahoma"/>
              </w:rPr>
            </w:pPr>
            <w:r>
              <w:rPr>
                <w:rFonts w:ascii="Tahoma" w:hAnsi="Tahoma" w:cs="Tahoma"/>
                <w:b/>
                <w:bCs/>
              </w:rPr>
              <w:t xml:space="preserve">Deskripsi Singkat </w:t>
            </w:r>
            <w:r>
              <w:rPr>
                <w:rFonts w:ascii="Tahoma" w:hAnsi="Tahoma" w:cs="Tahoma"/>
              </w:rPr>
              <w:t>: Kasir menangani pembayaran pembeli obat</w:t>
            </w:r>
          </w:p>
          <w:p w:rsidR="00000000" w:rsidRDefault="007415A8">
            <w:pPr>
              <w:pStyle w:val="TableStyle2"/>
              <w:rPr>
                <w:rFonts w:ascii="Tahoma" w:hAnsi="Tahoma" w:cs="Tahoma"/>
              </w:rPr>
            </w:pPr>
            <w:r>
              <w:rPr>
                <w:rFonts w:ascii="Tahoma" w:hAnsi="Tahoma" w:cs="Tahoma"/>
                <w:b/>
                <w:bCs/>
              </w:rPr>
              <w:t xml:space="preserve">Primary Actor </w:t>
            </w:r>
            <w:r>
              <w:rPr>
                <w:rFonts w:ascii="Tahoma" w:hAnsi="Tahoma" w:cs="Tahoma"/>
              </w:rPr>
              <w:t>: Kasir</w:t>
            </w:r>
          </w:p>
          <w:p w:rsidR="00000000" w:rsidRDefault="007415A8">
            <w:pPr>
              <w:pStyle w:val="TableStyle2"/>
              <w:rPr>
                <w:rFonts w:ascii="Tahoma" w:hAnsi="Tahoma" w:cs="Tahoma"/>
              </w:rPr>
            </w:pPr>
            <w:r>
              <w:rPr>
                <w:rFonts w:ascii="Tahoma" w:hAnsi="Tahoma" w:cs="Tahoma"/>
                <w:b/>
                <w:bCs/>
              </w:rPr>
              <w:t xml:space="preserve">Pre-Condition </w:t>
            </w:r>
            <w:r>
              <w:rPr>
                <w:rFonts w:ascii="Tahoma" w:hAnsi="Tahoma" w:cs="Tahoma"/>
              </w:rPr>
              <w:t>: Kasir sudah login</w:t>
            </w:r>
          </w:p>
          <w:p w:rsidR="00000000" w:rsidRDefault="007415A8">
            <w:pPr>
              <w:pStyle w:val="TableStyle2"/>
              <w:rPr>
                <w:rFonts w:ascii="Tahoma" w:hAnsi="Tahoma" w:cs="Tahoma"/>
              </w:rPr>
            </w:pPr>
            <w:r>
              <w:rPr>
                <w:rFonts w:ascii="Tahoma" w:hAnsi="Tahoma" w:cs="Tahoma"/>
                <w:b/>
                <w:bCs/>
              </w:rPr>
              <w:t xml:space="preserve">Post-Condition </w:t>
            </w:r>
            <w:r>
              <w:rPr>
                <w:rFonts w:ascii="Tahoma" w:hAnsi="Tahoma" w:cs="Tahoma"/>
              </w:rPr>
              <w:t>: Uang diterima</w:t>
            </w:r>
          </w:p>
          <w:p w:rsidR="00000000" w:rsidRDefault="007415A8">
            <w:pPr>
              <w:pStyle w:val="TableStyle2"/>
              <w:rPr>
                <w:rFonts w:ascii="Tahoma" w:hAnsi="Tahoma" w:cs="Tahoma"/>
              </w:rPr>
            </w:pPr>
            <w:r>
              <w:rPr>
                <w:rFonts w:ascii="Tahoma" w:hAnsi="Tahoma" w:cs="Tahoma"/>
                <w:b/>
                <w:bCs/>
              </w:rPr>
              <w:t xml:space="preserve">Primary Flow </w:t>
            </w:r>
            <w:r>
              <w:rPr>
                <w:rFonts w:ascii="Tahoma" w:hAnsi="Tahoma" w:cs="Tahoma"/>
              </w:rPr>
              <w:t>:</w:t>
            </w:r>
          </w:p>
          <w:p w:rsidR="00000000" w:rsidRDefault="007415A8">
            <w:pPr>
              <w:pStyle w:val="TableStyle2"/>
              <w:numPr>
                <w:ilvl w:val="0"/>
                <w:numId w:val="3"/>
              </w:numPr>
              <w:rPr>
                <w:rFonts w:ascii="Tahoma" w:hAnsi="Tahoma" w:cs="Tahoma"/>
                <w:b/>
                <w:bCs/>
              </w:rPr>
            </w:pPr>
            <w:r>
              <w:rPr>
                <w:rFonts w:ascii="Tahoma" w:hAnsi="Tahoma" w:cs="Tahoma"/>
              </w:rPr>
              <w:t>User Input data Pasien Dan Obat</w:t>
            </w:r>
          </w:p>
          <w:p w:rsidR="00000000" w:rsidRDefault="007415A8">
            <w:pPr>
              <w:pStyle w:val="TableStyle2"/>
              <w:numPr>
                <w:ilvl w:val="0"/>
                <w:numId w:val="3"/>
              </w:numPr>
              <w:rPr>
                <w:rFonts w:ascii="Tahoma" w:hAnsi="Tahoma" w:cs="Tahoma"/>
                <w:b/>
                <w:bCs/>
              </w:rPr>
            </w:pPr>
            <w:r>
              <w:rPr>
                <w:rFonts w:ascii="Tahoma" w:hAnsi="Tahoma" w:cs="Tahoma"/>
              </w:rPr>
              <w:t>System Display Page Input</w:t>
            </w:r>
          </w:p>
          <w:p w:rsidR="00000000" w:rsidRDefault="007415A8">
            <w:pPr>
              <w:pStyle w:val="TableStyle2"/>
              <w:numPr>
                <w:ilvl w:val="0"/>
                <w:numId w:val="3"/>
              </w:numPr>
              <w:rPr>
                <w:rFonts w:ascii="Tahoma" w:hAnsi="Tahoma" w:cs="Tahoma"/>
                <w:b/>
                <w:bCs/>
              </w:rPr>
            </w:pPr>
            <w:r>
              <w:rPr>
                <w:rFonts w:ascii="Tahoma" w:hAnsi="Tahoma" w:cs="Tahoma"/>
              </w:rPr>
              <w:t>Menampilkan List Obat Dan Total Biaya</w:t>
            </w:r>
          </w:p>
          <w:p w:rsidR="00000000" w:rsidRDefault="007415A8">
            <w:pPr>
              <w:pStyle w:val="TableStyle2"/>
              <w:numPr>
                <w:ilvl w:val="0"/>
                <w:numId w:val="3"/>
              </w:numPr>
              <w:rPr>
                <w:rFonts w:ascii="Tahoma" w:hAnsi="Tahoma" w:cs="Tahoma"/>
                <w:b/>
                <w:bCs/>
              </w:rPr>
            </w:pPr>
            <w:r>
              <w:rPr>
                <w:rFonts w:ascii="Tahoma" w:hAnsi="Tahoma" w:cs="Tahoma"/>
              </w:rPr>
              <w:t>User Memberi Informasi Total Biaya</w:t>
            </w:r>
          </w:p>
          <w:p w:rsidR="00000000" w:rsidRDefault="007415A8">
            <w:pPr>
              <w:pStyle w:val="TableStyle2"/>
              <w:numPr>
                <w:ilvl w:val="0"/>
                <w:numId w:val="3"/>
              </w:numPr>
              <w:rPr>
                <w:rFonts w:ascii="Tahoma" w:hAnsi="Tahoma" w:cs="Tahoma"/>
                <w:b/>
                <w:bCs/>
              </w:rPr>
            </w:pPr>
            <w:r>
              <w:rPr>
                <w:rFonts w:ascii="Tahoma" w:hAnsi="Tahoma" w:cs="Tahoma"/>
              </w:rPr>
              <w:t>User Menerima Pembayaran</w:t>
            </w:r>
          </w:p>
          <w:p w:rsidR="00000000" w:rsidRDefault="007415A8">
            <w:pPr>
              <w:pStyle w:val="TableStyle2"/>
              <w:numPr>
                <w:ilvl w:val="0"/>
                <w:numId w:val="3"/>
              </w:numPr>
              <w:rPr>
                <w:rFonts w:ascii="Tahoma" w:hAnsi="Tahoma" w:cs="Tahoma"/>
                <w:b/>
                <w:bCs/>
              </w:rPr>
            </w:pPr>
            <w:r>
              <w:rPr>
                <w:rFonts w:ascii="Tahoma" w:hAnsi="Tahoma" w:cs="Tahoma"/>
              </w:rPr>
              <w:t>User Klik Tombol Lu</w:t>
            </w:r>
            <w:r>
              <w:rPr>
                <w:rFonts w:ascii="Tahoma" w:hAnsi="Tahoma" w:cs="Tahoma"/>
              </w:rPr>
              <w:t>nas</w:t>
            </w:r>
          </w:p>
          <w:p w:rsidR="00000000" w:rsidRDefault="007415A8">
            <w:pPr>
              <w:pStyle w:val="TableStyle2"/>
              <w:numPr>
                <w:ilvl w:val="0"/>
                <w:numId w:val="3"/>
              </w:numPr>
              <w:rPr>
                <w:rFonts w:ascii="Tahoma" w:hAnsi="Tahoma" w:cs="Tahoma"/>
                <w:b/>
                <w:bCs/>
              </w:rPr>
            </w:pPr>
            <w:r>
              <w:rPr>
                <w:rFonts w:ascii="Tahoma" w:hAnsi="Tahoma" w:cs="Tahoma"/>
              </w:rPr>
              <w:t>System Menampilkan Informasi Barang Lunas</w:t>
            </w:r>
          </w:p>
        </w:tc>
      </w:tr>
      <w:tr w:rsidR="00000000">
        <w:tblPrEx>
          <w:shd w:val="clear" w:color="auto" w:fill="auto"/>
        </w:tblPrEx>
        <w:trPr>
          <w:trHeight w:val="279"/>
        </w:trPr>
        <w:tc>
          <w:tcPr>
            <w:tcW w:w="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000000" w:rsidRDefault="007415A8">
            <w:pPr>
              <w:rPr>
                <w:rFonts w:ascii="Tahoma" w:hAnsi="Tahoma" w:cs="Tahoma"/>
              </w:rPr>
            </w:pPr>
          </w:p>
        </w:tc>
        <w:tc>
          <w:tcPr>
            <w:tcW w:w="3012"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000000" w:rsidRDefault="007415A8">
            <w:pPr>
              <w:rPr>
                <w:rFonts w:ascii="Tahoma" w:hAnsi="Tahoma" w:cs="Tahoma"/>
              </w:rPr>
            </w:pPr>
          </w:p>
        </w:tc>
        <w:tc>
          <w:tcPr>
            <w:tcW w:w="5855" w:type="dxa"/>
            <w:vMerge/>
            <w:tcBorders>
              <w:top w:val="single" w:sz="2" w:space="0" w:color="000000"/>
              <w:left w:val="single" w:sz="2" w:space="0" w:color="000000"/>
              <w:bottom w:val="single" w:sz="2" w:space="0" w:color="000000"/>
              <w:right w:val="single" w:sz="2" w:space="0" w:color="000000"/>
            </w:tcBorders>
            <w:shd w:val="clear" w:color="auto" w:fill="EEEEEE"/>
          </w:tcPr>
          <w:p w:rsidR="00000000" w:rsidRDefault="007415A8">
            <w:pPr>
              <w:rPr>
                <w:rFonts w:ascii="Tahoma" w:hAnsi="Tahoma" w:cs="Tahoma"/>
              </w:rPr>
            </w:pPr>
          </w:p>
        </w:tc>
      </w:tr>
      <w:tr w:rsidR="00000000">
        <w:tblPrEx>
          <w:shd w:val="clear" w:color="auto" w:fill="auto"/>
        </w:tblPrEx>
        <w:trPr>
          <w:trHeight w:val="279"/>
        </w:trPr>
        <w:tc>
          <w:tcPr>
            <w:tcW w:w="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000000" w:rsidRDefault="007415A8">
            <w:pPr>
              <w:rPr>
                <w:rFonts w:ascii="Tahoma" w:hAnsi="Tahoma" w:cs="Tahoma"/>
              </w:rPr>
            </w:pPr>
          </w:p>
        </w:tc>
        <w:tc>
          <w:tcPr>
            <w:tcW w:w="301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000000" w:rsidRDefault="007415A8">
            <w:pPr>
              <w:rPr>
                <w:rFonts w:ascii="Tahoma" w:hAnsi="Tahoma" w:cs="Tahoma"/>
              </w:rPr>
            </w:pPr>
          </w:p>
        </w:tc>
        <w:tc>
          <w:tcPr>
            <w:tcW w:w="5855" w:type="dxa"/>
            <w:vMerge/>
            <w:tcBorders>
              <w:top w:val="single" w:sz="2" w:space="0" w:color="000000"/>
              <w:left w:val="single" w:sz="2" w:space="0" w:color="000000"/>
              <w:bottom w:val="single" w:sz="2" w:space="0" w:color="000000"/>
              <w:right w:val="single" w:sz="2" w:space="0" w:color="000000"/>
            </w:tcBorders>
            <w:shd w:val="clear" w:color="auto" w:fill="EEEEEE"/>
          </w:tcPr>
          <w:p w:rsidR="00000000" w:rsidRDefault="007415A8">
            <w:pPr>
              <w:rPr>
                <w:rFonts w:ascii="Tahoma" w:hAnsi="Tahoma" w:cs="Tahoma"/>
              </w:rPr>
            </w:pPr>
          </w:p>
        </w:tc>
      </w:tr>
      <w:tr w:rsidR="00000000">
        <w:tblPrEx>
          <w:shd w:val="clear" w:color="auto" w:fill="auto"/>
        </w:tblPrEx>
        <w:trPr>
          <w:trHeight w:val="279"/>
        </w:trPr>
        <w:tc>
          <w:tcPr>
            <w:tcW w:w="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000000" w:rsidRDefault="007415A8">
            <w:pPr>
              <w:rPr>
                <w:rFonts w:ascii="Tahoma" w:hAnsi="Tahoma" w:cs="Tahoma"/>
              </w:rPr>
            </w:pPr>
          </w:p>
        </w:tc>
        <w:tc>
          <w:tcPr>
            <w:tcW w:w="3012"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000000" w:rsidRDefault="007415A8">
            <w:pPr>
              <w:rPr>
                <w:rFonts w:ascii="Tahoma" w:hAnsi="Tahoma" w:cs="Tahoma"/>
              </w:rPr>
            </w:pPr>
          </w:p>
        </w:tc>
        <w:tc>
          <w:tcPr>
            <w:tcW w:w="5855" w:type="dxa"/>
            <w:vMerge/>
            <w:tcBorders>
              <w:top w:val="single" w:sz="2" w:space="0" w:color="000000"/>
              <w:left w:val="single" w:sz="2" w:space="0" w:color="000000"/>
              <w:bottom w:val="single" w:sz="2" w:space="0" w:color="000000"/>
              <w:right w:val="single" w:sz="2" w:space="0" w:color="000000"/>
            </w:tcBorders>
            <w:shd w:val="clear" w:color="auto" w:fill="EEEEEE"/>
          </w:tcPr>
          <w:p w:rsidR="00000000" w:rsidRDefault="007415A8">
            <w:pPr>
              <w:rPr>
                <w:rFonts w:ascii="Tahoma" w:hAnsi="Tahoma" w:cs="Tahoma"/>
              </w:rPr>
            </w:pPr>
          </w:p>
        </w:tc>
      </w:tr>
      <w:tr w:rsidR="00000000">
        <w:tblPrEx>
          <w:shd w:val="clear" w:color="auto" w:fill="auto"/>
        </w:tblPrEx>
        <w:trPr>
          <w:trHeight w:val="849"/>
        </w:trPr>
        <w:tc>
          <w:tcPr>
            <w:tcW w:w="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000000" w:rsidRDefault="007415A8">
            <w:pPr>
              <w:rPr>
                <w:rFonts w:ascii="Tahoma" w:hAnsi="Tahoma" w:cs="Tahoma"/>
              </w:rPr>
            </w:pPr>
          </w:p>
        </w:tc>
        <w:tc>
          <w:tcPr>
            <w:tcW w:w="301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000000" w:rsidRDefault="007415A8">
            <w:pPr>
              <w:rPr>
                <w:rFonts w:ascii="Tahoma" w:hAnsi="Tahoma" w:cs="Tahoma"/>
              </w:rPr>
            </w:pPr>
          </w:p>
        </w:tc>
        <w:tc>
          <w:tcPr>
            <w:tcW w:w="5855" w:type="dxa"/>
            <w:vMerge/>
            <w:tcBorders>
              <w:top w:val="single" w:sz="2" w:space="0" w:color="000000"/>
              <w:left w:val="single" w:sz="2" w:space="0" w:color="000000"/>
              <w:bottom w:val="single" w:sz="2" w:space="0" w:color="000000"/>
              <w:right w:val="single" w:sz="2" w:space="0" w:color="000000"/>
            </w:tcBorders>
            <w:shd w:val="clear" w:color="auto" w:fill="EEEEEE"/>
          </w:tcPr>
          <w:p w:rsidR="00000000" w:rsidRDefault="007415A8">
            <w:pPr>
              <w:rPr>
                <w:rFonts w:ascii="Tahoma" w:hAnsi="Tahoma" w:cs="Tahoma"/>
              </w:rPr>
            </w:pPr>
          </w:p>
        </w:tc>
      </w:tr>
      <w:tr w:rsidR="00000000">
        <w:tblPrEx>
          <w:shd w:val="clear" w:color="auto" w:fill="auto"/>
        </w:tblPrEx>
        <w:trPr>
          <w:trHeight w:val="279"/>
        </w:trPr>
        <w:tc>
          <w:tcPr>
            <w:tcW w:w="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000000" w:rsidRDefault="007415A8">
            <w:pPr>
              <w:jc w:val="right"/>
              <w:rPr>
                <w:rFonts w:ascii="Tahoma" w:hAnsi="Tahoma" w:cs="Tahoma"/>
              </w:rPr>
            </w:pPr>
            <w:r>
              <w:rPr>
                <w:rFonts w:ascii="Tahoma" w:hAnsi="Tahoma" w:cs="Tahoma"/>
                <w:color w:val="000000"/>
              </w:rPr>
              <w:t>12</w:t>
            </w:r>
          </w:p>
        </w:tc>
        <w:tc>
          <w:tcPr>
            <w:tcW w:w="301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000000" w:rsidRDefault="007415A8">
            <w:pPr>
              <w:pStyle w:val="TableStyle2"/>
              <w:jc w:val="center"/>
              <w:rPr>
                <w:rFonts w:ascii="Tahoma" w:hAnsi="Tahoma" w:cs="Tahoma"/>
              </w:rPr>
            </w:pPr>
            <w:r>
              <w:rPr>
                <w:rFonts w:ascii="Tahoma" w:hAnsi="Tahoma" w:cs="Tahoma"/>
              </w:rPr>
              <w:t>Memberikan Laporan Harian</w:t>
            </w:r>
          </w:p>
        </w:tc>
        <w:tc>
          <w:tcPr>
            <w:tcW w:w="5855" w:type="dxa"/>
            <w:vMerge w:val="restar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000000" w:rsidRDefault="007415A8">
            <w:pPr>
              <w:pStyle w:val="TableStyle2"/>
              <w:rPr>
                <w:rFonts w:ascii="Tahoma" w:hAnsi="Tahoma" w:cs="Tahoma"/>
              </w:rPr>
            </w:pPr>
            <w:r>
              <w:rPr>
                <w:rFonts w:ascii="Tahoma" w:hAnsi="Tahoma" w:cs="Tahoma"/>
                <w:b/>
                <w:bCs/>
              </w:rPr>
              <w:t xml:space="preserve">Deskripsi Singkat </w:t>
            </w:r>
            <w:r>
              <w:rPr>
                <w:rFonts w:ascii="Tahoma" w:hAnsi="Tahoma" w:cs="Tahoma"/>
              </w:rPr>
              <w:t>: Kasir Membuat laporan harian dan memberikannya kepada Pemilik Apotek melalui sistem</w:t>
            </w:r>
          </w:p>
          <w:p w:rsidR="00000000" w:rsidRDefault="007415A8">
            <w:pPr>
              <w:pStyle w:val="TableStyle2"/>
              <w:rPr>
                <w:rFonts w:ascii="Tahoma" w:hAnsi="Tahoma" w:cs="Tahoma"/>
              </w:rPr>
            </w:pPr>
            <w:r>
              <w:rPr>
                <w:rFonts w:ascii="Tahoma" w:hAnsi="Tahoma" w:cs="Tahoma"/>
                <w:b/>
                <w:bCs/>
              </w:rPr>
              <w:t xml:space="preserve">Primary Actor </w:t>
            </w:r>
            <w:r>
              <w:rPr>
                <w:rFonts w:ascii="Tahoma" w:hAnsi="Tahoma" w:cs="Tahoma"/>
              </w:rPr>
              <w:t>: Kasir</w:t>
            </w:r>
          </w:p>
          <w:p w:rsidR="00000000" w:rsidRDefault="007415A8">
            <w:pPr>
              <w:pStyle w:val="TableStyle2"/>
              <w:rPr>
                <w:rFonts w:ascii="Tahoma" w:hAnsi="Tahoma" w:cs="Tahoma"/>
              </w:rPr>
            </w:pPr>
            <w:r>
              <w:rPr>
                <w:rFonts w:ascii="Tahoma" w:hAnsi="Tahoma" w:cs="Tahoma"/>
                <w:b/>
                <w:bCs/>
              </w:rPr>
              <w:t xml:space="preserve">Pre-Condition </w:t>
            </w:r>
            <w:r>
              <w:rPr>
                <w:rFonts w:ascii="Tahoma" w:hAnsi="Tahoma" w:cs="Tahoma"/>
              </w:rPr>
              <w:t>: Kasir sudah login</w:t>
            </w:r>
          </w:p>
          <w:p w:rsidR="00000000" w:rsidRDefault="007415A8">
            <w:pPr>
              <w:pStyle w:val="TableStyle2"/>
              <w:rPr>
                <w:rFonts w:ascii="Tahoma" w:hAnsi="Tahoma" w:cs="Tahoma"/>
              </w:rPr>
            </w:pPr>
            <w:r>
              <w:rPr>
                <w:rFonts w:ascii="Tahoma" w:hAnsi="Tahoma" w:cs="Tahoma"/>
                <w:b/>
                <w:bCs/>
              </w:rPr>
              <w:lastRenderedPageBreak/>
              <w:t>Post</w:t>
            </w:r>
            <w:r>
              <w:rPr>
                <w:rFonts w:ascii="Tahoma" w:hAnsi="Tahoma" w:cs="Tahoma"/>
                <w:b/>
                <w:bCs/>
              </w:rPr>
              <w:t xml:space="preserve">-Condition </w:t>
            </w:r>
            <w:r>
              <w:rPr>
                <w:rFonts w:ascii="Tahoma" w:hAnsi="Tahoma" w:cs="Tahoma"/>
              </w:rPr>
              <w:t>: Laporan Harian tercatat</w:t>
            </w:r>
          </w:p>
          <w:p w:rsidR="00000000" w:rsidRDefault="007415A8">
            <w:pPr>
              <w:pStyle w:val="TableStyle2"/>
              <w:rPr>
                <w:rFonts w:ascii="Tahoma" w:hAnsi="Tahoma" w:cs="Tahoma"/>
              </w:rPr>
            </w:pPr>
            <w:r>
              <w:rPr>
                <w:rFonts w:ascii="Tahoma" w:hAnsi="Tahoma" w:cs="Tahoma"/>
                <w:b/>
                <w:bCs/>
              </w:rPr>
              <w:t xml:space="preserve">Primary Flow </w:t>
            </w:r>
            <w:r>
              <w:rPr>
                <w:rFonts w:ascii="Tahoma" w:hAnsi="Tahoma" w:cs="Tahoma"/>
              </w:rPr>
              <w:t>:</w:t>
            </w:r>
          </w:p>
          <w:p w:rsidR="00000000" w:rsidRDefault="007415A8">
            <w:pPr>
              <w:pStyle w:val="TableStyle2"/>
              <w:numPr>
                <w:ilvl w:val="0"/>
                <w:numId w:val="3"/>
              </w:numPr>
              <w:rPr>
                <w:rFonts w:ascii="Tahoma" w:hAnsi="Tahoma" w:cs="Tahoma"/>
                <w:b/>
                <w:bCs/>
              </w:rPr>
            </w:pPr>
            <w:r>
              <w:rPr>
                <w:rFonts w:ascii="Tahoma" w:hAnsi="Tahoma" w:cs="Tahoma"/>
              </w:rPr>
              <w:t>User Akses Page Laporan</w:t>
            </w:r>
          </w:p>
          <w:p w:rsidR="00000000" w:rsidRDefault="007415A8">
            <w:pPr>
              <w:pStyle w:val="TableStyle2"/>
              <w:numPr>
                <w:ilvl w:val="0"/>
                <w:numId w:val="3"/>
              </w:numPr>
              <w:rPr>
                <w:rFonts w:ascii="Tahoma" w:hAnsi="Tahoma" w:cs="Tahoma"/>
                <w:b/>
                <w:bCs/>
              </w:rPr>
            </w:pPr>
            <w:r>
              <w:rPr>
                <w:rFonts w:ascii="Tahoma" w:hAnsi="Tahoma" w:cs="Tahoma"/>
              </w:rPr>
              <w:t>System Menampilkan Form Laporan Harian</w:t>
            </w:r>
          </w:p>
          <w:p w:rsidR="00000000" w:rsidRDefault="007415A8">
            <w:pPr>
              <w:pStyle w:val="TableStyle2"/>
              <w:numPr>
                <w:ilvl w:val="0"/>
                <w:numId w:val="3"/>
              </w:numPr>
              <w:rPr>
                <w:rFonts w:ascii="Tahoma" w:hAnsi="Tahoma" w:cs="Tahoma"/>
                <w:b/>
                <w:bCs/>
              </w:rPr>
            </w:pPr>
            <w:r>
              <w:rPr>
                <w:rFonts w:ascii="Tahoma" w:hAnsi="Tahoma" w:cs="Tahoma"/>
              </w:rPr>
              <w:t>User Mengisi form Laporan Harian</w:t>
            </w:r>
          </w:p>
          <w:p w:rsidR="00000000" w:rsidRDefault="007415A8">
            <w:pPr>
              <w:pStyle w:val="TableStyle2"/>
              <w:numPr>
                <w:ilvl w:val="0"/>
                <w:numId w:val="3"/>
              </w:numPr>
              <w:rPr>
                <w:rFonts w:ascii="Tahoma" w:hAnsi="Tahoma" w:cs="Tahoma"/>
                <w:b/>
                <w:bCs/>
              </w:rPr>
            </w:pPr>
            <w:r>
              <w:rPr>
                <w:rFonts w:ascii="Tahoma" w:hAnsi="Tahoma" w:cs="Tahoma"/>
              </w:rPr>
              <w:t>System Menyimpan Laporan Harian</w:t>
            </w:r>
          </w:p>
        </w:tc>
      </w:tr>
      <w:tr w:rsidR="00000000">
        <w:tblPrEx>
          <w:shd w:val="clear" w:color="auto" w:fill="auto"/>
        </w:tblPrEx>
        <w:trPr>
          <w:trHeight w:val="279"/>
        </w:trPr>
        <w:tc>
          <w:tcPr>
            <w:tcW w:w="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000000" w:rsidRDefault="007415A8">
            <w:pPr>
              <w:rPr>
                <w:rFonts w:ascii="Tahoma" w:hAnsi="Tahoma" w:cs="Tahoma"/>
              </w:rPr>
            </w:pPr>
          </w:p>
        </w:tc>
        <w:tc>
          <w:tcPr>
            <w:tcW w:w="301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000000" w:rsidRDefault="007415A8">
            <w:pPr>
              <w:rPr>
                <w:rFonts w:ascii="Tahoma" w:hAnsi="Tahoma" w:cs="Tahoma"/>
              </w:rPr>
            </w:pPr>
          </w:p>
        </w:tc>
        <w:tc>
          <w:tcPr>
            <w:tcW w:w="5855" w:type="dxa"/>
            <w:vMerge/>
            <w:tcBorders>
              <w:top w:val="single" w:sz="2" w:space="0" w:color="000000"/>
              <w:left w:val="single" w:sz="2" w:space="0" w:color="000000"/>
              <w:bottom w:val="single" w:sz="2" w:space="0" w:color="000000"/>
              <w:right w:val="single" w:sz="2" w:space="0" w:color="000000"/>
            </w:tcBorders>
          </w:tcPr>
          <w:p w:rsidR="00000000" w:rsidRDefault="007415A8">
            <w:pPr>
              <w:rPr>
                <w:rFonts w:ascii="Tahoma" w:hAnsi="Tahoma" w:cs="Tahoma"/>
              </w:rPr>
            </w:pPr>
          </w:p>
        </w:tc>
      </w:tr>
      <w:tr w:rsidR="00000000">
        <w:tblPrEx>
          <w:shd w:val="clear" w:color="auto" w:fill="auto"/>
        </w:tblPrEx>
        <w:trPr>
          <w:trHeight w:val="279"/>
        </w:trPr>
        <w:tc>
          <w:tcPr>
            <w:tcW w:w="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000000" w:rsidRDefault="007415A8">
            <w:pPr>
              <w:rPr>
                <w:rFonts w:ascii="Tahoma" w:hAnsi="Tahoma" w:cs="Tahoma"/>
              </w:rPr>
            </w:pPr>
          </w:p>
        </w:tc>
        <w:tc>
          <w:tcPr>
            <w:tcW w:w="3012" w:type="dxa"/>
            <w:tcBorders>
              <w:top w:val="single" w:sz="2" w:space="0" w:color="000000"/>
              <w:left w:val="single" w:sz="4" w:space="0" w:color="000000"/>
              <w:bottom w:val="single" w:sz="2" w:space="0" w:color="000000"/>
              <w:right w:val="single" w:sz="2" w:space="0" w:color="000000"/>
            </w:tcBorders>
            <w:tcMar>
              <w:top w:w="80" w:type="dxa"/>
              <w:left w:w="80" w:type="dxa"/>
              <w:bottom w:w="80" w:type="dxa"/>
              <w:right w:w="80" w:type="dxa"/>
            </w:tcMar>
          </w:tcPr>
          <w:p w:rsidR="00000000" w:rsidRDefault="007415A8">
            <w:pPr>
              <w:rPr>
                <w:rFonts w:ascii="Tahoma" w:hAnsi="Tahoma" w:cs="Tahoma"/>
              </w:rPr>
            </w:pPr>
          </w:p>
        </w:tc>
        <w:tc>
          <w:tcPr>
            <w:tcW w:w="5855" w:type="dxa"/>
            <w:vMerge/>
            <w:tcBorders>
              <w:top w:val="single" w:sz="2" w:space="0" w:color="000000"/>
              <w:left w:val="single" w:sz="2" w:space="0" w:color="000000"/>
              <w:bottom w:val="single" w:sz="2" w:space="0" w:color="000000"/>
              <w:right w:val="single" w:sz="2" w:space="0" w:color="000000"/>
            </w:tcBorders>
          </w:tcPr>
          <w:p w:rsidR="00000000" w:rsidRDefault="007415A8">
            <w:pPr>
              <w:rPr>
                <w:rFonts w:ascii="Tahoma" w:hAnsi="Tahoma" w:cs="Tahoma"/>
              </w:rPr>
            </w:pPr>
          </w:p>
        </w:tc>
      </w:tr>
      <w:tr w:rsidR="00000000">
        <w:tblPrEx>
          <w:shd w:val="clear" w:color="auto" w:fill="auto"/>
        </w:tblPrEx>
        <w:trPr>
          <w:trHeight w:val="279"/>
        </w:trPr>
        <w:tc>
          <w:tcPr>
            <w:tcW w:w="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000000" w:rsidRDefault="007415A8">
            <w:pPr>
              <w:rPr>
                <w:rFonts w:ascii="Tahoma" w:hAnsi="Tahoma" w:cs="Tahoma"/>
              </w:rPr>
            </w:pPr>
          </w:p>
        </w:tc>
        <w:tc>
          <w:tcPr>
            <w:tcW w:w="301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000000" w:rsidRDefault="007415A8">
            <w:pPr>
              <w:rPr>
                <w:rFonts w:ascii="Tahoma" w:hAnsi="Tahoma" w:cs="Tahoma"/>
              </w:rPr>
            </w:pPr>
          </w:p>
        </w:tc>
        <w:tc>
          <w:tcPr>
            <w:tcW w:w="5855" w:type="dxa"/>
            <w:vMerge/>
            <w:tcBorders>
              <w:top w:val="single" w:sz="2" w:space="0" w:color="000000"/>
              <w:left w:val="single" w:sz="2" w:space="0" w:color="000000"/>
              <w:bottom w:val="single" w:sz="2" w:space="0" w:color="000000"/>
              <w:right w:val="single" w:sz="2" w:space="0" w:color="000000"/>
            </w:tcBorders>
          </w:tcPr>
          <w:p w:rsidR="00000000" w:rsidRDefault="007415A8">
            <w:pPr>
              <w:rPr>
                <w:rFonts w:ascii="Tahoma" w:hAnsi="Tahoma" w:cs="Tahoma"/>
              </w:rPr>
            </w:pPr>
          </w:p>
        </w:tc>
      </w:tr>
      <w:tr w:rsidR="00000000">
        <w:tblPrEx>
          <w:shd w:val="clear" w:color="auto" w:fill="auto"/>
        </w:tblPrEx>
        <w:trPr>
          <w:trHeight w:val="1349"/>
        </w:trPr>
        <w:tc>
          <w:tcPr>
            <w:tcW w:w="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000000" w:rsidRDefault="007415A8">
            <w:pPr>
              <w:rPr>
                <w:rFonts w:ascii="Tahoma" w:hAnsi="Tahoma" w:cs="Tahoma"/>
              </w:rPr>
            </w:pPr>
          </w:p>
        </w:tc>
        <w:tc>
          <w:tcPr>
            <w:tcW w:w="3012" w:type="dxa"/>
            <w:tcBorders>
              <w:top w:val="single" w:sz="2" w:space="0" w:color="000000"/>
              <w:left w:val="single" w:sz="4" w:space="0" w:color="000000"/>
              <w:bottom w:val="single" w:sz="2" w:space="0" w:color="000000"/>
              <w:right w:val="single" w:sz="2" w:space="0" w:color="000000"/>
            </w:tcBorders>
            <w:tcMar>
              <w:top w:w="80" w:type="dxa"/>
              <w:left w:w="80" w:type="dxa"/>
              <w:bottom w:w="80" w:type="dxa"/>
              <w:right w:w="80" w:type="dxa"/>
            </w:tcMar>
          </w:tcPr>
          <w:p w:rsidR="00000000" w:rsidRDefault="007415A8">
            <w:pPr>
              <w:rPr>
                <w:rFonts w:ascii="Tahoma" w:hAnsi="Tahoma" w:cs="Tahoma"/>
              </w:rPr>
            </w:pPr>
          </w:p>
        </w:tc>
        <w:tc>
          <w:tcPr>
            <w:tcW w:w="5855" w:type="dxa"/>
            <w:vMerge/>
            <w:tcBorders>
              <w:top w:val="single" w:sz="2" w:space="0" w:color="000000"/>
              <w:left w:val="single" w:sz="2" w:space="0" w:color="000000"/>
              <w:bottom w:val="single" w:sz="2" w:space="0" w:color="000000"/>
              <w:right w:val="single" w:sz="2" w:space="0" w:color="000000"/>
            </w:tcBorders>
          </w:tcPr>
          <w:p w:rsidR="00000000" w:rsidRDefault="007415A8">
            <w:pPr>
              <w:rPr>
                <w:rFonts w:ascii="Tahoma" w:hAnsi="Tahoma" w:cs="Tahoma"/>
              </w:rPr>
            </w:pPr>
          </w:p>
        </w:tc>
      </w:tr>
      <w:tr w:rsidR="00000000">
        <w:tblPrEx>
          <w:shd w:val="clear" w:color="auto" w:fill="auto"/>
        </w:tblPrEx>
        <w:trPr>
          <w:trHeight w:val="279"/>
        </w:trPr>
        <w:tc>
          <w:tcPr>
            <w:tcW w:w="765"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000000" w:rsidRDefault="007415A8">
            <w:pPr>
              <w:tabs>
                <w:tab w:val="left" w:pos="427"/>
                <w:tab w:val="right" w:pos="725"/>
              </w:tabs>
              <w:rPr>
                <w:rFonts w:ascii="Tahoma" w:hAnsi="Tahoma" w:cs="Tahoma"/>
              </w:rPr>
            </w:pPr>
            <w:r>
              <w:rPr>
                <w:rFonts w:ascii="Tahoma" w:hAnsi="Tahoma" w:cs="Tahoma"/>
              </w:rPr>
              <w:t xml:space="preserve">    13</w:t>
            </w:r>
          </w:p>
        </w:tc>
        <w:tc>
          <w:tcPr>
            <w:tcW w:w="3012" w:type="dxa"/>
            <w:tcBorders>
              <w:top w:val="single" w:sz="4" w:space="0" w:color="000000"/>
              <w:left w:val="single" w:sz="4" w:space="0" w:color="000000"/>
              <w:bottom w:val="single" w:sz="2" w:space="0" w:color="000000"/>
              <w:right w:val="single" w:sz="2" w:space="0" w:color="000000"/>
            </w:tcBorders>
            <w:tcMar>
              <w:top w:w="80" w:type="dxa"/>
              <w:left w:w="80" w:type="dxa"/>
              <w:bottom w:w="80" w:type="dxa"/>
              <w:right w:w="80" w:type="dxa"/>
            </w:tcMar>
          </w:tcPr>
          <w:p w:rsidR="00000000" w:rsidRDefault="007415A8">
            <w:pPr>
              <w:pStyle w:val="TableStyle2"/>
              <w:jc w:val="center"/>
              <w:rPr>
                <w:rFonts w:ascii="Tahoma" w:hAnsi="Tahoma" w:cs="Tahoma"/>
              </w:rPr>
            </w:pPr>
            <w:r>
              <w:rPr>
                <w:rFonts w:ascii="Tahoma" w:hAnsi="Tahoma" w:cs="Tahoma"/>
              </w:rPr>
              <w:t>Memproses pembelian Obat dengan Resep</w:t>
            </w:r>
          </w:p>
        </w:tc>
        <w:tc>
          <w:tcPr>
            <w:tcW w:w="5855" w:type="dxa"/>
            <w:vMerge w:val="restart"/>
            <w:tcBorders>
              <w:top w:val="single" w:sz="4" w:space="0" w:color="000000"/>
              <w:left w:val="single" w:sz="2" w:space="0" w:color="000000"/>
              <w:bottom w:val="single" w:sz="2" w:space="0" w:color="000000"/>
              <w:right w:val="single" w:sz="2" w:space="0" w:color="000000"/>
            </w:tcBorders>
            <w:tcMar>
              <w:top w:w="80" w:type="dxa"/>
              <w:left w:w="80" w:type="dxa"/>
              <w:bottom w:w="80" w:type="dxa"/>
              <w:right w:w="80" w:type="dxa"/>
            </w:tcMar>
          </w:tcPr>
          <w:p w:rsidR="00000000" w:rsidRDefault="007415A8">
            <w:pPr>
              <w:pStyle w:val="TableStyle2"/>
              <w:rPr>
                <w:rFonts w:ascii="Tahoma" w:hAnsi="Tahoma" w:cs="Tahoma"/>
              </w:rPr>
            </w:pPr>
            <w:r>
              <w:rPr>
                <w:rFonts w:ascii="Tahoma" w:hAnsi="Tahoma" w:cs="Tahoma"/>
                <w:b/>
                <w:bCs/>
              </w:rPr>
              <w:t>Deskripsi Sing</w:t>
            </w:r>
            <w:r>
              <w:rPr>
                <w:rFonts w:ascii="Tahoma" w:hAnsi="Tahoma" w:cs="Tahoma"/>
                <w:b/>
                <w:bCs/>
              </w:rPr>
              <w:t xml:space="preserve">kat </w:t>
            </w:r>
            <w:r>
              <w:rPr>
                <w:rFonts w:ascii="Tahoma" w:hAnsi="Tahoma" w:cs="Tahoma"/>
              </w:rPr>
              <w:t>: Petugas penjualan mengatasi pelanggan yang membeli obat dengan resep</w:t>
            </w:r>
          </w:p>
          <w:p w:rsidR="00000000" w:rsidRDefault="007415A8">
            <w:pPr>
              <w:pStyle w:val="TableStyle2"/>
              <w:rPr>
                <w:rFonts w:ascii="Tahoma" w:hAnsi="Tahoma" w:cs="Tahoma"/>
              </w:rPr>
            </w:pPr>
            <w:r>
              <w:rPr>
                <w:rFonts w:ascii="Tahoma" w:hAnsi="Tahoma" w:cs="Tahoma"/>
                <w:b/>
                <w:bCs/>
              </w:rPr>
              <w:t xml:space="preserve">Primary Actor </w:t>
            </w:r>
            <w:r>
              <w:rPr>
                <w:rFonts w:ascii="Tahoma" w:hAnsi="Tahoma" w:cs="Tahoma"/>
              </w:rPr>
              <w:t>: Petugas Penjualan</w:t>
            </w:r>
          </w:p>
          <w:p w:rsidR="00000000" w:rsidRDefault="007415A8">
            <w:pPr>
              <w:pStyle w:val="TableStyle2"/>
              <w:rPr>
                <w:rFonts w:ascii="Tahoma" w:hAnsi="Tahoma" w:cs="Tahoma"/>
              </w:rPr>
            </w:pPr>
            <w:r>
              <w:rPr>
                <w:rFonts w:ascii="Tahoma" w:hAnsi="Tahoma" w:cs="Tahoma"/>
                <w:b/>
                <w:bCs/>
              </w:rPr>
              <w:t xml:space="preserve">Pre-Condition </w:t>
            </w:r>
            <w:r>
              <w:rPr>
                <w:rFonts w:ascii="Tahoma" w:hAnsi="Tahoma" w:cs="Tahoma"/>
              </w:rPr>
              <w:t>:Petugas Penjualn sudah Login</w:t>
            </w:r>
          </w:p>
          <w:p w:rsidR="00000000" w:rsidRDefault="007415A8">
            <w:pPr>
              <w:pStyle w:val="TableStyle2"/>
              <w:rPr>
                <w:rFonts w:ascii="Tahoma" w:hAnsi="Tahoma" w:cs="Tahoma"/>
              </w:rPr>
            </w:pPr>
            <w:r>
              <w:rPr>
                <w:rFonts w:ascii="Tahoma" w:hAnsi="Tahoma" w:cs="Tahoma"/>
                <w:b/>
                <w:bCs/>
              </w:rPr>
              <w:t xml:space="preserve">Post-Condition </w:t>
            </w:r>
            <w:r>
              <w:rPr>
                <w:rFonts w:ascii="Tahoma" w:hAnsi="Tahoma" w:cs="Tahoma"/>
              </w:rPr>
              <w:t>: Obat diberikan yang sesuai4</w:t>
            </w:r>
          </w:p>
          <w:p w:rsidR="00000000" w:rsidRDefault="007415A8">
            <w:pPr>
              <w:pStyle w:val="TableStyle2"/>
              <w:rPr>
                <w:rFonts w:ascii="Tahoma" w:hAnsi="Tahoma" w:cs="Tahoma"/>
              </w:rPr>
            </w:pPr>
            <w:r>
              <w:rPr>
                <w:rFonts w:ascii="Tahoma" w:hAnsi="Tahoma" w:cs="Tahoma"/>
                <w:b/>
                <w:bCs/>
              </w:rPr>
              <w:t xml:space="preserve">Alternate-Condition </w:t>
            </w:r>
            <w:r>
              <w:rPr>
                <w:rFonts w:ascii="Tahoma" w:hAnsi="Tahoma" w:cs="Tahoma"/>
              </w:rPr>
              <w:t>: Obat tidak tersedia</w:t>
            </w:r>
          </w:p>
          <w:p w:rsidR="00000000" w:rsidRDefault="007415A8">
            <w:pPr>
              <w:pStyle w:val="TableStyle2"/>
              <w:rPr>
                <w:rFonts w:ascii="Tahoma" w:hAnsi="Tahoma" w:cs="Tahoma"/>
              </w:rPr>
            </w:pPr>
            <w:r>
              <w:rPr>
                <w:rFonts w:ascii="Tahoma" w:hAnsi="Tahoma" w:cs="Tahoma"/>
                <w:b/>
                <w:bCs/>
              </w:rPr>
              <w:t xml:space="preserve">Primary Flow </w:t>
            </w:r>
            <w:r>
              <w:rPr>
                <w:rFonts w:ascii="Tahoma" w:hAnsi="Tahoma" w:cs="Tahoma"/>
              </w:rPr>
              <w:t>:</w:t>
            </w:r>
          </w:p>
          <w:p w:rsidR="00000000" w:rsidRDefault="007415A8">
            <w:pPr>
              <w:pStyle w:val="TableStyle2"/>
              <w:numPr>
                <w:ilvl w:val="0"/>
                <w:numId w:val="4"/>
              </w:numPr>
              <w:rPr>
                <w:rFonts w:ascii="Tahoma" w:hAnsi="Tahoma" w:cs="Tahoma"/>
              </w:rPr>
            </w:pPr>
            <w:r>
              <w:rPr>
                <w:rFonts w:ascii="Tahoma" w:hAnsi="Tahoma" w:cs="Tahoma"/>
              </w:rPr>
              <w:t>P</w:t>
            </w:r>
            <w:r>
              <w:rPr>
                <w:rFonts w:ascii="Tahoma" w:hAnsi="Tahoma" w:cs="Tahoma"/>
              </w:rPr>
              <w:t>etugas penjualan Meminta Nomor Resep</w:t>
            </w:r>
          </w:p>
          <w:p w:rsidR="00000000" w:rsidRDefault="007415A8">
            <w:pPr>
              <w:pStyle w:val="TableStyle2"/>
              <w:numPr>
                <w:ilvl w:val="0"/>
                <w:numId w:val="4"/>
              </w:numPr>
              <w:rPr>
                <w:rFonts w:ascii="Tahoma" w:hAnsi="Tahoma" w:cs="Tahoma"/>
              </w:rPr>
            </w:pPr>
            <w:r>
              <w:rPr>
                <w:rFonts w:ascii="Tahoma" w:hAnsi="Tahoma" w:cs="Tahoma"/>
              </w:rPr>
              <w:t>Petugas penjualan Memberikan No.Antri</w:t>
            </w:r>
          </w:p>
          <w:p w:rsidR="00000000" w:rsidRDefault="007415A8">
            <w:pPr>
              <w:pStyle w:val="TableStyle2"/>
              <w:numPr>
                <w:ilvl w:val="0"/>
                <w:numId w:val="4"/>
              </w:numPr>
              <w:rPr>
                <w:rFonts w:ascii="Tahoma" w:hAnsi="Tahoma" w:cs="Tahoma"/>
              </w:rPr>
            </w:pPr>
            <w:r>
              <w:rPr>
                <w:rFonts w:ascii="Tahoma" w:hAnsi="Tahoma" w:cs="Tahoma"/>
              </w:rPr>
              <w:t>Petugas penjualan Memberikan resep kepada Apoteker</w:t>
            </w:r>
          </w:p>
          <w:p w:rsidR="00000000" w:rsidRDefault="007415A8">
            <w:pPr>
              <w:pStyle w:val="TableStyle2"/>
              <w:numPr>
                <w:ilvl w:val="0"/>
                <w:numId w:val="4"/>
              </w:numPr>
              <w:rPr>
                <w:rFonts w:ascii="Tahoma" w:hAnsi="Tahoma" w:cs="Tahoma"/>
              </w:rPr>
            </w:pPr>
            <w:r>
              <w:rPr>
                <w:rFonts w:ascii="Tahoma" w:hAnsi="Tahoma" w:cs="Tahoma"/>
              </w:rPr>
              <w:t>Petugas penjualan Mengecek data obat</w:t>
            </w:r>
          </w:p>
          <w:p w:rsidR="00000000" w:rsidRDefault="007415A8">
            <w:pPr>
              <w:pStyle w:val="TableStyle2"/>
              <w:numPr>
                <w:ilvl w:val="0"/>
                <w:numId w:val="4"/>
              </w:numPr>
              <w:rPr>
                <w:rFonts w:ascii="Tahoma" w:hAnsi="Tahoma" w:cs="Tahoma"/>
              </w:rPr>
            </w:pPr>
            <w:r>
              <w:rPr>
                <w:rFonts w:ascii="Tahoma" w:hAnsi="Tahoma" w:cs="Tahoma"/>
              </w:rPr>
              <w:t>Apoteker Mencari obat</w:t>
            </w:r>
          </w:p>
          <w:p w:rsidR="00000000" w:rsidRDefault="007415A8">
            <w:pPr>
              <w:pStyle w:val="TableStyle2"/>
              <w:numPr>
                <w:ilvl w:val="0"/>
                <w:numId w:val="4"/>
              </w:numPr>
              <w:rPr>
                <w:rFonts w:ascii="Tahoma" w:hAnsi="Tahoma" w:cs="Tahoma"/>
              </w:rPr>
            </w:pPr>
            <w:r>
              <w:rPr>
                <w:rFonts w:ascii="Tahoma" w:hAnsi="Tahoma" w:cs="Tahoma"/>
              </w:rPr>
              <w:t>Verifikasi Obat</w:t>
            </w:r>
          </w:p>
          <w:p w:rsidR="00000000" w:rsidRDefault="007415A8">
            <w:pPr>
              <w:pStyle w:val="TableStyle2"/>
              <w:numPr>
                <w:ilvl w:val="0"/>
                <w:numId w:val="4"/>
              </w:numPr>
              <w:rPr>
                <w:rFonts w:ascii="Tahoma" w:hAnsi="Tahoma" w:cs="Tahoma"/>
              </w:rPr>
            </w:pPr>
            <w:r>
              <w:rPr>
                <w:rFonts w:ascii="Tahoma" w:hAnsi="Tahoma" w:cs="Tahoma"/>
              </w:rPr>
              <w:t>Memberikan Obat</w:t>
            </w:r>
          </w:p>
          <w:p w:rsidR="00000000" w:rsidRDefault="007415A8">
            <w:pPr>
              <w:pStyle w:val="TableStyle2"/>
              <w:rPr>
                <w:rFonts w:ascii="Tahoma" w:hAnsi="Tahoma" w:cs="Tahoma"/>
                <w:b/>
                <w:bCs/>
              </w:rPr>
            </w:pPr>
            <w:r>
              <w:rPr>
                <w:rFonts w:ascii="Tahoma" w:hAnsi="Tahoma" w:cs="Tahoma"/>
                <w:b/>
                <w:bCs/>
              </w:rPr>
              <w:t>Alternate Flow:</w:t>
            </w:r>
          </w:p>
          <w:p w:rsidR="00000000" w:rsidRDefault="007415A8">
            <w:pPr>
              <w:pStyle w:val="TableStyle2"/>
              <w:numPr>
                <w:ilvl w:val="0"/>
                <w:numId w:val="4"/>
              </w:numPr>
              <w:rPr>
                <w:rFonts w:ascii="Tahoma" w:hAnsi="Tahoma" w:cs="Tahoma"/>
              </w:rPr>
            </w:pPr>
            <w:r>
              <w:rPr>
                <w:rFonts w:ascii="Tahoma" w:hAnsi="Tahoma" w:cs="Tahoma"/>
              </w:rPr>
              <w:t>Petugas penjualan Memin</w:t>
            </w:r>
            <w:r>
              <w:rPr>
                <w:rFonts w:ascii="Tahoma" w:hAnsi="Tahoma" w:cs="Tahoma"/>
              </w:rPr>
              <w:t>ta Nomor Resep</w:t>
            </w:r>
          </w:p>
          <w:p w:rsidR="00000000" w:rsidRDefault="007415A8">
            <w:pPr>
              <w:pStyle w:val="TableStyle2"/>
              <w:numPr>
                <w:ilvl w:val="0"/>
                <w:numId w:val="4"/>
              </w:numPr>
              <w:rPr>
                <w:rFonts w:ascii="Tahoma" w:hAnsi="Tahoma" w:cs="Tahoma"/>
              </w:rPr>
            </w:pPr>
            <w:r>
              <w:rPr>
                <w:rFonts w:ascii="Tahoma" w:hAnsi="Tahoma" w:cs="Tahoma"/>
              </w:rPr>
              <w:t>Petugas penjualan Memberikan No.Antri</w:t>
            </w:r>
          </w:p>
          <w:p w:rsidR="00000000" w:rsidRDefault="007415A8">
            <w:pPr>
              <w:pStyle w:val="TableStyle2"/>
              <w:numPr>
                <w:ilvl w:val="0"/>
                <w:numId w:val="4"/>
              </w:numPr>
              <w:rPr>
                <w:rFonts w:ascii="Tahoma" w:hAnsi="Tahoma" w:cs="Tahoma"/>
              </w:rPr>
            </w:pPr>
            <w:r>
              <w:rPr>
                <w:rFonts w:ascii="Tahoma" w:hAnsi="Tahoma" w:cs="Tahoma"/>
              </w:rPr>
              <w:t>Petugas penjualan Memberikan resep kepada Apoteker</w:t>
            </w:r>
          </w:p>
          <w:p w:rsidR="00000000" w:rsidRDefault="007415A8">
            <w:pPr>
              <w:pStyle w:val="TableStyle2"/>
              <w:numPr>
                <w:ilvl w:val="0"/>
                <w:numId w:val="4"/>
              </w:numPr>
              <w:rPr>
                <w:rFonts w:ascii="Tahoma" w:hAnsi="Tahoma" w:cs="Tahoma"/>
              </w:rPr>
            </w:pPr>
            <w:r>
              <w:rPr>
                <w:rFonts w:ascii="Tahoma" w:hAnsi="Tahoma" w:cs="Tahoma"/>
              </w:rPr>
              <w:t>Petugas penjualan Mengecek data obat</w:t>
            </w:r>
          </w:p>
          <w:p w:rsidR="00000000" w:rsidRDefault="007415A8">
            <w:pPr>
              <w:pStyle w:val="TableStyle2"/>
              <w:numPr>
                <w:ilvl w:val="0"/>
                <w:numId w:val="4"/>
              </w:numPr>
              <w:rPr>
                <w:rFonts w:ascii="Tahoma" w:hAnsi="Tahoma" w:cs="Tahoma"/>
              </w:rPr>
            </w:pPr>
            <w:r>
              <w:rPr>
                <w:rFonts w:ascii="Tahoma" w:hAnsi="Tahoma" w:cs="Tahoma"/>
              </w:rPr>
              <w:t>Apoteker Mencari obat</w:t>
            </w:r>
          </w:p>
          <w:p w:rsidR="00000000" w:rsidRDefault="007415A8">
            <w:pPr>
              <w:pStyle w:val="TableStyle2"/>
              <w:numPr>
                <w:ilvl w:val="0"/>
                <w:numId w:val="4"/>
              </w:numPr>
              <w:rPr>
                <w:rFonts w:ascii="Tahoma" w:hAnsi="Tahoma" w:cs="Tahoma"/>
                <w:b/>
                <w:bCs/>
              </w:rPr>
            </w:pPr>
            <w:r>
              <w:rPr>
                <w:rFonts w:ascii="Tahoma" w:hAnsi="Tahoma" w:cs="Tahoma"/>
              </w:rPr>
              <w:t>Verifikasi Obat</w:t>
            </w:r>
          </w:p>
          <w:p w:rsidR="00000000" w:rsidRDefault="007415A8">
            <w:pPr>
              <w:pStyle w:val="TableStyle2"/>
              <w:numPr>
                <w:ilvl w:val="0"/>
                <w:numId w:val="4"/>
              </w:numPr>
              <w:rPr>
                <w:rFonts w:ascii="Tahoma" w:hAnsi="Tahoma" w:cs="Tahoma"/>
                <w:b/>
                <w:bCs/>
              </w:rPr>
            </w:pPr>
            <w:r>
              <w:rPr>
                <w:rFonts w:ascii="Tahoma" w:hAnsi="Tahoma" w:cs="Tahoma"/>
              </w:rPr>
              <w:t>Apoteker Memberikan obat seadanya</w:t>
            </w:r>
          </w:p>
        </w:tc>
      </w:tr>
      <w:tr w:rsidR="00000000">
        <w:tblPrEx>
          <w:shd w:val="clear" w:color="auto" w:fill="auto"/>
        </w:tblPrEx>
        <w:trPr>
          <w:trHeight w:val="279"/>
        </w:trPr>
        <w:tc>
          <w:tcPr>
            <w:tcW w:w="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000000" w:rsidRDefault="007415A8">
            <w:pPr>
              <w:rPr>
                <w:rFonts w:ascii="Tahoma" w:hAnsi="Tahoma" w:cs="Tahoma"/>
              </w:rPr>
            </w:pPr>
          </w:p>
        </w:tc>
        <w:tc>
          <w:tcPr>
            <w:tcW w:w="301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000000" w:rsidRDefault="007415A8">
            <w:pPr>
              <w:rPr>
                <w:rFonts w:ascii="Tahoma" w:hAnsi="Tahoma" w:cs="Tahoma"/>
              </w:rPr>
            </w:pPr>
          </w:p>
        </w:tc>
        <w:tc>
          <w:tcPr>
            <w:tcW w:w="5855" w:type="dxa"/>
            <w:vMerge/>
            <w:tcBorders>
              <w:top w:val="single" w:sz="4" w:space="0" w:color="000000"/>
              <w:left w:val="single" w:sz="2" w:space="0" w:color="000000"/>
              <w:bottom w:val="single" w:sz="2" w:space="0" w:color="000000"/>
              <w:right w:val="single" w:sz="2" w:space="0" w:color="000000"/>
            </w:tcBorders>
          </w:tcPr>
          <w:p w:rsidR="00000000" w:rsidRDefault="007415A8">
            <w:pPr>
              <w:rPr>
                <w:rFonts w:ascii="Tahoma" w:hAnsi="Tahoma" w:cs="Tahoma"/>
              </w:rPr>
            </w:pPr>
          </w:p>
        </w:tc>
      </w:tr>
      <w:tr w:rsidR="00000000">
        <w:tblPrEx>
          <w:shd w:val="clear" w:color="auto" w:fill="auto"/>
        </w:tblPrEx>
        <w:trPr>
          <w:trHeight w:val="279"/>
        </w:trPr>
        <w:tc>
          <w:tcPr>
            <w:tcW w:w="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000000" w:rsidRDefault="007415A8">
            <w:pPr>
              <w:rPr>
                <w:rFonts w:ascii="Tahoma" w:hAnsi="Tahoma" w:cs="Tahoma"/>
              </w:rPr>
            </w:pPr>
          </w:p>
        </w:tc>
        <w:tc>
          <w:tcPr>
            <w:tcW w:w="3012" w:type="dxa"/>
            <w:tcBorders>
              <w:top w:val="single" w:sz="2" w:space="0" w:color="000000"/>
              <w:left w:val="single" w:sz="4" w:space="0" w:color="000000"/>
              <w:bottom w:val="single" w:sz="2" w:space="0" w:color="000000"/>
              <w:right w:val="single" w:sz="2" w:space="0" w:color="000000"/>
            </w:tcBorders>
            <w:tcMar>
              <w:top w:w="80" w:type="dxa"/>
              <w:left w:w="80" w:type="dxa"/>
              <w:bottom w:w="80" w:type="dxa"/>
              <w:right w:w="80" w:type="dxa"/>
            </w:tcMar>
          </w:tcPr>
          <w:p w:rsidR="00000000" w:rsidRDefault="007415A8">
            <w:pPr>
              <w:rPr>
                <w:rFonts w:ascii="Tahoma" w:hAnsi="Tahoma" w:cs="Tahoma"/>
              </w:rPr>
            </w:pPr>
          </w:p>
        </w:tc>
        <w:tc>
          <w:tcPr>
            <w:tcW w:w="5855" w:type="dxa"/>
            <w:vMerge/>
            <w:tcBorders>
              <w:top w:val="single" w:sz="4" w:space="0" w:color="000000"/>
              <w:left w:val="single" w:sz="2" w:space="0" w:color="000000"/>
              <w:bottom w:val="single" w:sz="2" w:space="0" w:color="000000"/>
              <w:right w:val="single" w:sz="2" w:space="0" w:color="000000"/>
            </w:tcBorders>
          </w:tcPr>
          <w:p w:rsidR="00000000" w:rsidRDefault="007415A8">
            <w:pPr>
              <w:rPr>
                <w:rFonts w:ascii="Tahoma" w:hAnsi="Tahoma" w:cs="Tahoma"/>
              </w:rPr>
            </w:pPr>
          </w:p>
        </w:tc>
      </w:tr>
      <w:tr w:rsidR="00000000">
        <w:tblPrEx>
          <w:shd w:val="clear" w:color="auto" w:fill="auto"/>
        </w:tblPrEx>
        <w:trPr>
          <w:trHeight w:val="3728"/>
        </w:trPr>
        <w:tc>
          <w:tcPr>
            <w:tcW w:w="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000000" w:rsidRDefault="007415A8">
            <w:pPr>
              <w:rPr>
                <w:rFonts w:ascii="Tahoma" w:hAnsi="Tahoma" w:cs="Tahoma"/>
              </w:rPr>
            </w:pPr>
          </w:p>
        </w:tc>
        <w:tc>
          <w:tcPr>
            <w:tcW w:w="301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000000" w:rsidRDefault="007415A8">
            <w:pPr>
              <w:rPr>
                <w:rFonts w:ascii="Tahoma" w:hAnsi="Tahoma" w:cs="Tahoma"/>
              </w:rPr>
            </w:pPr>
          </w:p>
        </w:tc>
        <w:tc>
          <w:tcPr>
            <w:tcW w:w="5855" w:type="dxa"/>
            <w:vMerge/>
            <w:tcBorders>
              <w:top w:val="single" w:sz="4" w:space="0" w:color="000000"/>
              <w:left w:val="single" w:sz="2" w:space="0" w:color="000000"/>
              <w:bottom w:val="single" w:sz="2" w:space="0" w:color="000000"/>
              <w:right w:val="single" w:sz="2" w:space="0" w:color="000000"/>
            </w:tcBorders>
          </w:tcPr>
          <w:p w:rsidR="00000000" w:rsidRDefault="007415A8">
            <w:pPr>
              <w:rPr>
                <w:rFonts w:ascii="Tahoma" w:hAnsi="Tahoma" w:cs="Tahoma"/>
              </w:rPr>
            </w:pPr>
          </w:p>
        </w:tc>
      </w:tr>
      <w:tr w:rsidR="00000000">
        <w:tblPrEx>
          <w:shd w:val="clear" w:color="auto" w:fill="auto"/>
        </w:tblPrEx>
        <w:trPr>
          <w:trHeight w:val="279"/>
        </w:trPr>
        <w:tc>
          <w:tcPr>
            <w:tcW w:w="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000000" w:rsidRDefault="007415A8">
            <w:pPr>
              <w:jc w:val="right"/>
              <w:rPr>
                <w:rFonts w:ascii="Tahoma" w:hAnsi="Tahoma" w:cs="Tahoma"/>
              </w:rPr>
            </w:pPr>
            <w:r>
              <w:rPr>
                <w:rFonts w:ascii="Tahoma" w:hAnsi="Tahoma" w:cs="Tahoma"/>
              </w:rPr>
              <w:t>14</w:t>
            </w:r>
          </w:p>
        </w:tc>
        <w:tc>
          <w:tcPr>
            <w:tcW w:w="3012" w:type="dxa"/>
            <w:tcBorders>
              <w:top w:val="single" w:sz="2" w:space="0" w:color="000000"/>
              <w:left w:val="single" w:sz="4" w:space="0" w:color="000000"/>
              <w:bottom w:val="single" w:sz="2" w:space="0" w:color="000000"/>
              <w:right w:val="single" w:sz="2" w:space="0" w:color="000000"/>
            </w:tcBorders>
            <w:tcMar>
              <w:top w:w="80" w:type="dxa"/>
              <w:left w:w="80" w:type="dxa"/>
              <w:bottom w:w="80" w:type="dxa"/>
              <w:right w:w="80" w:type="dxa"/>
            </w:tcMar>
          </w:tcPr>
          <w:p w:rsidR="00000000" w:rsidRDefault="007415A8">
            <w:pPr>
              <w:pStyle w:val="TableStyle2"/>
              <w:jc w:val="center"/>
              <w:rPr>
                <w:rFonts w:ascii="Tahoma" w:hAnsi="Tahoma" w:cs="Tahoma"/>
              </w:rPr>
            </w:pPr>
            <w:r>
              <w:rPr>
                <w:rFonts w:ascii="Tahoma" w:hAnsi="Tahoma" w:cs="Tahoma"/>
              </w:rPr>
              <w:t>Memproses pembelian Obat Ta</w:t>
            </w:r>
            <w:r>
              <w:rPr>
                <w:rFonts w:ascii="Tahoma" w:hAnsi="Tahoma" w:cs="Tahoma"/>
              </w:rPr>
              <w:t>npa Resep</w:t>
            </w:r>
          </w:p>
        </w:tc>
        <w:tc>
          <w:tcPr>
            <w:tcW w:w="5855" w:type="dxa"/>
            <w:vMerge w:val="restart"/>
            <w:tcBorders>
              <w:top w:val="single" w:sz="2" w:space="0" w:color="000000"/>
              <w:left w:val="single" w:sz="2" w:space="0" w:color="000000"/>
              <w:bottom w:val="single" w:sz="2" w:space="0" w:color="000000"/>
              <w:right w:val="single" w:sz="2" w:space="0" w:color="000000"/>
            </w:tcBorders>
            <w:tcMar>
              <w:top w:w="80" w:type="dxa"/>
              <w:left w:w="80" w:type="dxa"/>
              <w:bottom w:w="80" w:type="dxa"/>
              <w:right w:w="80" w:type="dxa"/>
            </w:tcMar>
          </w:tcPr>
          <w:p w:rsidR="00000000" w:rsidRDefault="007415A8">
            <w:pPr>
              <w:pStyle w:val="TableStyle2"/>
              <w:rPr>
                <w:rFonts w:ascii="Tahoma" w:hAnsi="Tahoma" w:cs="Tahoma"/>
              </w:rPr>
            </w:pPr>
            <w:r>
              <w:rPr>
                <w:rFonts w:ascii="Tahoma" w:hAnsi="Tahoma" w:cs="Tahoma"/>
                <w:b/>
                <w:bCs/>
              </w:rPr>
              <w:t xml:space="preserve">Deskripsi Singkat </w:t>
            </w:r>
            <w:r>
              <w:rPr>
                <w:rFonts w:ascii="Tahoma" w:hAnsi="Tahoma" w:cs="Tahoma"/>
              </w:rPr>
              <w:t xml:space="preserve">: Petugas penjualan mengatasi pelanggan yang membeli obat tanpa </w:t>
            </w:r>
          </w:p>
          <w:p w:rsidR="00000000" w:rsidRDefault="007415A8">
            <w:pPr>
              <w:pStyle w:val="TableStyle2"/>
              <w:rPr>
                <w:rFonts w:ascii="Tahoma" w:hAnsi="Tahoma" w:cs="Tahoma"/>
              </w:rPr>
            </w:pPr>
            <w:r>
              <w:rPr>
                <w:rFonts w:ascii="Tahoma" w:hAnsi="Tahoma" w:cs="Tahoma"/>
                <w:b/>
                <w:bCs/>
              </w:rPr>
              <w:t xml:space="preserve">Primary Actor </w:t>
            </w:r>
            <w:r>
              <w:rPr>
                <w:rFonts w:ascii="Tahoma" w:hAnsi="Tahoma" w:cs="Tahoma"/>
              </w:rPr>
              <w:t>: Petugas Penjualan</w:t>
            </w:r>
          </w:p>
          <w:p w:rsidR="00000000" w:rsidRDefault="007415A8">
            <w:pPr>
              <w:pStyle w:val="TableStyle2"/>
              <w:rPr>
                <w:rFonts w:ascii="Tahoma" w:hAnsi="Tahoma" w:cs="Tahoma"/>
              </w:rPr>
            </w:pPr>
            <w:r>
              <w:rPr>
                <w:rFonts w:ascii="Tahoma" w:hAnsi="Tahoma" w:cs="Tahoma"/>
                <w:b/>
                <w:bCs/>
              </w:rPr>
              <w:t xml:space="preserve">Pre-Condition </w:t>
            </w:r>
            <w:r>
              <w:rPr>
                <w:rFonts w:ascii="Tahoma" w:hAnsi="Tahoma" w:cs="Tahoma"/>
              </w:rPr>
              <w:t>:Petugas Penjualn sudah Login</w:t>
            </w:r>
          </w:p>
          <w:p w:rsidR="00000000" w:rsidRDefault="007415A8">
            <w:pPr>
              <w:pStyle w:val="TableStyle2"/>
              <w:rPr>
                <w:rFonts w:ascii="Tahoma" w:hAnsi="Tahoma" w:cs="Tahoma"/>
              </w:rPr>
            </w:pPr>
            <w:r>
              <w:rPr>
                <w:rFonts w:ascii="Tahoma" w:hAnsi="Tahoma" w:cs="Tahoma"/>
                <w:b/>
                <w:bCs/>
              </w:rPr>
              <w:t xml:space="preserve">Post-Condition </w:t>
            </w:r>
            <w:r>
              <w:rPr>
                <w:rFonts w:ascii="Tahoma" w:hAnsi="Tahoma" w:cs="Tahoma"/>
              </w:rPr>
              <w:t>: Obat diberikan yang sesuai4</w:t>
            </w:r>
          </w:p>
          <w:p w:rsidR="00000000" w:rsidRDefault="007415A8">
            <w:pPr>
              <w:pStyle w:val="TableStyle2"/>
              <w:rPr>
                <w:rFonts w:ascii="Tahoma" w:hAnsi="Tahoma" w:cs="Tahoma"/>
              </w:rPr>
            </w:pPr>
            <w:r>
              <w:rPr>
                <w:rFonts w:ascii="Tahoma" w:hAnsi="Tahoma" w:cs="Tahoma"/>
                <w:b/>
                <w:bCs/>
              </w:rPr>
              <w:t xml:space="preserve">Alternate-Condition </w:t>
            </w:r>
            <w:r>
              <w:rPr>
                <w:rFonts w:ascii="Tahoma" w:hAnsi="Tahoma" w:cs="Tahoma"/>
              </w:rPr>
              <w:t>: Obat tidak tersedi</w:t>
            </w:r>
            <w:r>
              <w:rPr>
                <w:rFonts w:ascii="Tahoma" w:hAnsi="Tahoma" w:cs="Tahoma"/>
              </w:rPr>
              <w:t>a</w:t>
            </w:r>
          </w:p>
          <w:p w:rsidR="00000000" w:rsidRDefault="007415A8">
            <w:pPr>
              <w:pStyle w:val="TableStyle2"/>
              <w:rPr>
                <w:rFonts w:ascii="Tahoma" w:hAnsi="Tahoma" w:cs="Tahoma"/>
              </w:rPr>
            </w:pPr>
            <w:r>
              <w:rPr>
                <w:rFonts w:ascii="Tahoma" w:hAnsi="Tahoma" w:cs="Tahoma"/>
                <w:b/>
                <w:bCs/>
              </w:rPr>
              <w:t xml:space="preserve">Primary Flow </w:t>
            </w:r>
            <w:r>
              <w:rPr>
                <w:rFonts w:ascii="Tahoma" w:hAnsi="Tahoma" w:cs="Tahoma"/>
              </w:rPr>
              <w:t>:</w:t>
            </w:r>
          </w:p>
          <w:p w:rsidR="00000000" w:rsidRDefault="007415A8">
            <w:pPr>
              <w:pStyle w:val="TableStyle2"/>
              <w:numPr>
                <w:ilvl w:val="0"/>
                <w:numId w:val="4"/>
              </w:numPr>
              <w:rPr>
                <w:rFonts w:ascii="Tahoma" w:hAnsi="Tahoma" w:cs="Tahoma"/>
              </w:rPr>
            </w:pPr>
            <w:r>
              <w:rPr>
                <w:rFonts w:ascii="Tahoma" w:hAnsi="Tahoma" w:cs="Tahoma"/>
              </w:rPr>
              <w:t>Petugas penjualan Memberikan No antrian</w:t>
            </w:r>
          </w:p>
          <w:p w:rsidR="00000000" w:rsidRDefault="007415A8">
            <w:pPr>
              <w:pStyle w:val="TableStyle2"/>
              <w:numPr>
                <w:ilvl w:val="0"/>
                <w:numId w:val="4"/>
              </w:numPr>
              <w:rPr>
                <w:rFonts w:ascii="Tahoma" w:hAnsi="Tahoma" w:cs="Tahoma"/>
              </w:rPr>
            </w:pPr>
            <w:r>
              <w:rPr>
                <w:rFonts w:ascii="Tahoma" w:hAnsi="Tahoma" w:cs="Tahoma"/>
              </w:rPr>
              <w:t>Petugas penjualan Input Keluhan</w:t>
            </w:r>
          </w:p>
          <w:p w:rsidR="00000000" w:rsidRDefault="007415A8">
            <w:pPr>
              <w:pStyle w:val="TableStyle2"/>
              <w:numPr>
                <w:ilvl w:val="0"/>
                <w:numId w:val="4"/>
              </w:numPr>
              <w:rPr>
                <w:rFonts w:ascii="Tahoma" w:hAnsi="Tahoma" w:cs="Tahoma"/>
              </w:rPr>
            </w:pPr>
            <w:r>
              <w:rPr>
                <w:rFonts w:ascii="Tahoma" w:hAnsi="Tahoma" w:cs="Tahoma"/>
              </w:rPr>
              <w:t>Petugas penjualan Memberikan Informasi Pada Apoteker</w:t>
            </w:r>
          </w:p>
          <w:p w:rsidR="00000000" w:rsidRDefault="007415A8">
            <w:pPr>
              <w:pStyle w:val="TableStyle2"/>
              <w:numPr>
                <w:ilvl w:val="0"/>
                <w:numId w:val="4"/>
              </w:numPr>
              <w:rPr>
                <w:rFonts w:ascii="Tahoma" w:hAnsi="Tahoma" w:cs="Tahoma"/>
              </w:rPr>
            </w:pPr>
            <w:r>
              <w:rPr>
                <w:rFonts w:ascii="Tahoma" w:hAnsi="Tahoma" w:cs="Tahoma"/>
              </w:rPr>
              <w:t>Petugas penjualan Mengecek data obat</w:t>
            </w:r>
          </w:p>
          <w:p w:rsidR="00000000" w:rsidRDefault="007415A8">
            <w:pPr>
              <w:pStyle w:val="TableStyle2"/>
              <w:numPr>
                <w:ilvl w:val="0"/>
                <w:numId w:val="4"/>
              </w:numPr>
              <w:rPr>
                <w:rFonts w:ascii="Tahoma" w:hAnsi="Tahoma" w:cs="Tahoma"/>
              </w:rPr>
            </w:pPr>
            <w:r>
              <w:rPr>
                <w:rFonts w:ascii="Tahoma" w:hAnsi="Tahoma" w:cs="Tahoma"/>
              </w:rPr>
              <w:t>Apoteker Mencari obat</w:t>
            </w:r>
          </w:p>
          <w:p w:rsidR="00000000" w:rsidRDefault="007415A8">
            <w:pPr>
              <w:pStyle w:val="TableStyle2"/>
              <w:numPr>
                <w:ilvl w:val="0"/>
                <w:numId w:val="4"/>
              </w:numPr>
              <w:rPr>
                <w:rFonts w:ascii="Tahoma" w:hAnsi="Tahoma" w:cs="Tahoma"/>
              </w:rPr>
            </w:pPr>
            <w:r>
              <w:rPr>
                <w:rFonts w:ascii="Tahoma" w:hAnsi="Tahoma" w:cs="Tahoma"/>
              </w:rPr>
              <w:t>Verifikasi Obat</w:t>
            </w:r>
          </w:p>
          <w:p w:rsidR="00000000" w:rsidRDefault="007415A8">
            <w:pPr>
              <w:pStyle w:val="TableStyle2"/>
              <w:numPr>
                <w:ilvl w:val="0"/>
                <w:numId w:val="4"/>
              </w:numPr>
              <w:rPr>
                <w:rFonts w:ascii="Tahoma" w:hAnsi="Tahoma" w:cs="Tahoma"/>
              </w:rPr>
            </w:pPr>
            <w:r>
              <w:rPr>
                <w:rFonts w:ascii="Tahoma" w:hAnsi="Tahoma" w:cs="Tahoma"/>
              </w:rPr>
              <w:lastRenderedPageBreak/>
              <w:t>Apoteker Memberikan Obat</w:t>
            </w:r>
          </w:p>
          <w:p w:rsidR="00000000" w:rsidRDefault="007415A8">
            <w:pPr>
              <w:pStyle w:val="TableStyle2"/>
              <w:rPr>
                <w:rFonts w:ascii="Tahoma" w:hAnsi="Tahoma" w:cs="Tahoma"/>
                <w:b/>
                <w:bCs/>
              </w:rPr>
            </w:pPr>
            <w:r>
              <w:rPr>
                <w:rFonts w:ascii="Tahoma" w:hAnsi="Tahoma" w:cs="Tahoma"/>
                <w:b/>
                <w:bCs/>
              </w:rPr>
              <w:t>Alternate Flow</w:t>
            </w:r>
            <w:r>
              <w:rPr>
                <w:rFonts w:ascii="Tahoma" w:hAnsi="Tahoma" w:cs="Tahoma"/>
                <w:b/>
                <w:bCs/>
              </w:rPr>
              <w:t>:</w:t>
            </w:r>
          </w:p>
          <w:p w:rsidR="00000000" w:rsidRDefault="007415A8">
            <w:pPr>
              <w:pStyle w:val="TableStyle2"/>
              <w:numPr>
                <w:ilvl w:val="0"/>
                <w:numId w:val="4"/>
              </w:numPr>
              <w:rPr>
                <w:rFonts w:ascii="Tahoma" w:hAnsi="Tahoma" w:cs="Tahoma"/>
              </w:rPr>
            </w:pPr>
            <w:r>
              <w:rPr>
                <w:rFonts w:ascii="Tahoma" w:hAnsi="Tahoma" w:cs="Tahoma"/>
              </w:rPr>
              <w:t>Petugas penjualan Memberikan No antrian</w:t>
            </w:r>
          </w:p>
          <w:p w:rsidR="00000000" w:rsidRDefault="007415A8">
            <w:pPr>
              <w:pStyle w:val="TableStyle2"/>
              <w:numPr>
                <w:ilvl w:val="0"/>
                <w:numId w:val="4"/>
              </w:numPr>
              <w:rPr>
                <w:rFonts w:ascii="Tahoma" w:hAnsi="Tahoma" w:cs="Tahoma"/>
              </w:rPr>
            </w:pPr>
            <w:r>
              <w:rPr>
                <w:rFonts w:ascii="Tahoma" w:hAnsi="Tahoma" w:cs="Tahoma"/>
              </w:rPr>
              <w:t>Petugas penjualan Input Keluhan</w:t>
            </w:r>
          </w:p>
          <w:p w:rsidR="00000000" w:rsidRDefault="007415A8">
            <w:pPr>
              <w:pStyle w:val="TableStyle2"/>
              <w:numPr>
                <w:ilvl w:val="0"/>
                <w:numId w:val="4"/>
              </w:numPr>
              <w:rPr>
                <w:rFonts w:ascii="Tahoma" w:hAnsi="Tahoma" w:cs="Tahoma"/>
              </w:rPr>
            </w:pPr>
            <w:r>
              <w:rPr>
                <w:rFonts w:ascii="Tahoma" w:hAnsi="Tahoma" w:cs="Tahoma"/>
              </w:rPr>
              <w:t>Petugas penjualan Memberikan Informasi Pada Apoteker</w:t>
            </w:r>
          </w:p>
          <w:p w:rsidR="00000000" w:rsidRDefault="007415A8">
            <w:pPr>
              <w:pStyle w:val="TableStyle2"/>
              <w:numPr>
                <w:ilvl w:val="0"/>
                <w:numId w:val="4"/>
              </w:numPr>
              <w:rPr>
                <w:rFonts w:ascii="Tahoma" w:hAnsi="Tahoma" w:cs="Tahoma"/>
              </w:rPr>
            </w:pPr>
            <w:r>
              <w:rPr>
                <w:rFonts w:ascii="Tahoma" w:hAnsi="Tahoma" w:cs="Tahoma"/>
              </w:rPr>
              <w:t>Apoteker Mengecek data obat</w:t>
            </w:r>
          </w:p>
          <w:p w:rsidR="00000000" w:rsidRDefault="007415A8">
            <w:pPr>
              <w:pStyle w:val="TableStyle2"/>
              <w:numPr>
                <w:ilvl w:val="0"/>
                <w:numId w:val="4"/>
              </w:numPr>
              <w:rPr>
                <w:rFonts w:ascii="Tahoma" w:hAnsi="Tahoma" w:cs="Tahoma"/>
              </w:rPr>
            </w:pPr>
            <w:r>
              <w:rPr>
                <w:rFonts w:ascii="Tahoma" w:hAnsi="Tahoma" w:cs="Tahoma"/>
              </w:rPr>
              <w:t>Apoteker Mencari obat</w:t>
            </w:r>
          </w:p>
          <w:p w:rsidR="00000000" w:rsidRDefault="007415A8">
            <w:pPr>
              <w:pStyle w:val="TableStyle2"/>
              <w:numPr>
                <w:ilvl w:val="0"/>
                <w:numId w:val="4"/>
              </w:numPr>
              <w:rPr>
                <w:rFonts w:ascii="Tahoma" w:hAnsi="Tahoma" w:cs="Tahoma"/>
              </w:rPr>
            </w:pPr>
            <w:r>
              <w:rPr>
                <w:rFonts w:ascii="Tahoma" w:hAnsi="Tahoma" w:cs="Tahoma"/>
              </w:rPr>
              <w:t>Verifikasi Obat</w:t>
            </w:r>
          </w:p>
          <w:p w:rsidR="00000000" w:rsidRDefault="007415A8">
            <w:pPr>
              <w:pStyle w:val="TableStyle2"/>
              <w:numPr>
                <w:ilvl w:val="0"/>
                <w:numId w:val="4"/>
              </w:numPr>
              <w:rPr>
                <w:rFonts w:ascii="Tahoma" w:hAnsi="Tahoma" w:cs="Tahoma"/>
              </w:rPr>
            </w:pPr>
            <w:r>
              <w:rPr>
                <w:rFonts w:ascii="Tahoma" w:hAnsi="Tahoma" w:cs="Tahoma"/>
              </w:rPr>
              <w:t>Apoteker Memberikan Obat</w:t>
            </w:r>
          </w:p>
          <w:p w:rsidR="00000000" w:rsidRDefault="007415A8">
            <w:pPr>
              <w:pStyle w:val="TableStyle2"/>
              <w:numPr>
                <w:ilvl w:val="0"/>
                <w:numId w:val="4"/>
              </w:numPr>
              <w:rPr>
                <w:rFonts w:ascii="Tahoma" w:hAnsi="Tahoma" w:cs="Tahoma"/>
              </w:rPr>
            </w:pPr>
            <w:r>
              <w:rPr>
                <w:rFonts w:ascii="Tahoma" w:hAnsi="Tahoma" w:cs="Tahoma"/>
              </w:rPr>
              <w:t>Apoteker Memberikan Obat yang setipe</w:t>
            </w:r>
          </w:p>
        </w:tc>
      </w:tr>
      <w:tr w:rsidR="00000000">
        <w:tblPrEx>
          <w:shd w:val="clear" w:color="auto" w:fill="auto"/>
        </w:tblPrEx>
        <w:trPr>
          <w:trHeight w:val="279"/>
        </w:trPr>
        <w:tc>
          <w:tcPr>
            <w:tcW w:w="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000000" w:rsidRDefault="007415A8">
            <w:pPr>
              <w:rPr>
                <w:rFonts w:ascii="Tahoma" w:hAnsi="Tahoma" w:cs="Tahoma"/>
              </w:rPr>
            </w:pPr>
          </w:p>
        </w:tc>
        <w:tc>
          <w:tcPr>
            <w:tcW w:w="301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000000" w:rsidRDefault="007415A8">
            <w:pPr>
              <w:rPr>
                <w:rFonts w:ascii="Tahoma" w:hAnsi="Tahoma" w:cs="Tahoma"/>
              </w:rPr>
            </w:pPr>
          </w:p>
        </w:tc>
        <w:tc>
          <w:tcPr>
            <w:tcW w:w="5855" w:type="dxa"/>
            <w:vMerge/>
            <w:tcBorders>
              <w:top w:val="single" w:sz="2" w:space="0" w:color="000000"/>
              <w:left w:val="single" w:sz="2" w:space="0" w:color="000000"/>
              <w:bottom w:val="single" w:sz="2" w:space="0" w:color="000000"/>
              <w:right w:val="single" w:sz="2" w:space="0" w:color="000000"/>
            </w:tcBorders>
          </w:tcPr>
          <w:p w:rsidR="00000000" w:rsidRDefault="007415A8">
            <w:pPr>
              <w:rPr>
                <w:rFonts w:ascii="Tahoma" w:hAnsi="Tahoma" w:cs="Tahoma"/>
              </w:rPr>
            </w:pPr>
          </w:p>
        </w:tc>
      </w:tr>
      <w:tr w:rsidR="00000000">
        <w:tblPrEx>
          <w:shd w:val="clear" w:color="auto" w:fill="auto"/>
        </w:tblPrEx>
        <w:trPr>
          <w:trHeight w:val="279"/>
        </w:trPr>
        <w:tc>
          <w:tcPr>
            <w:tcW w:w="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000000" w:rsidRDefault="007415A8">
            <w:pPr>
              <w:rPr>
                <w:rFonts w:ascii="Tahoma" w:hAnsi="Tahoma" w:cs="Tahoma"/>
              </w:rPr>
            </w:pPr>
          </w:p>
        </w:tc>
        <w:tc>
          <w:tcPr>
            <w:tcW w:w="3012" w:type="dxa"/>
            <w:tcBorders>
              <w:top w:val="single" w:sz="2" w:space="0" w:color="000000"/>
              <w:left w:val="single" w:sz="4" w:space="0" w:color="000000"/>
              <w:bottom w:val="single" w:sz="2" w:space="0" w:color="000000"/>
              <w:right w:val="single" w:sz="2" w:space="0" w:color="000000"/>
            </w:tcBorders>
            <w:tcMar>
              <w:top w:w="80" w:type="dxa"/>
              <w:left w:w="80" w:type="dxa"/>
              <w:bottom w:w="80" w:type="dxa"/>
              <w:right w:w="80" w:type="dxa"/>
            </w:tcMar>
          </w:tcPr>
          <w:p w:rsidR="00000000" w:rsidRDefault="007415A8">
            <w:pPr>
              <w:rPr>
                <w:rFonts w:ascii="Tahoma" w:hAnsi="Tahoma" w:cs="Tahoma"/>
              </w:rPr>
            </w:pPr>
          </w:p>
        </w:tc>
        <w:tc>
          <w:tcPr>
            <w:tcW w:w="5855" w:type="dxa"/>
            <w:vMerge/>
            <w:tcBorders>
              <w:top w:val="single" w:sz="2" w:space="0" w:color="000000"/>
              <w:left w:val="single" w:sz="2" w:space="0" w:color="000000"/>
              <w:bottom w:val="single" w:sz="2" w:space="0" w:color="000000"/>
              <w:right w:val="single" w:sz="2" w:space="0" w:color="000000"/>
            </w:tcBorders>
          </w:tcPr>
          <w:p w:rsidR="00000000" w:rsidRDefault="007415A8">
            <w:pPr>
              <w:rPr>
                <w:rFonts w:ascii="Tahoma" w:hAnsi="Tahoma" w:cs="Tahoma"/>
              </w:rPr>
            </w:pPr>
          </w:p>
        </w:tc>
      </w:tr>
      <w:tr w:rsidR="00000000">
        <w:tblPrEx>
          <w:shd w:val="clear" w:color="auto" w:fill="auto"/>
        </w:tblPrEx>
        <w:trPr>
          <w:trHeight w:val="279"/>
        </w:trPr>
        <w:tc>
          <w:tcPr>
            <w:tcW w:w="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000000" w:rsidRDefault="007415A8">
            <w:pPr>
              <w:rPr>
                <w:rFonts w:ascii="Tahoma" w:hAnsi="Tahoma" w:cs="Tahoma"/>
              </w:rPr>
            </w:pPr>
          </w:p>
        </w:tc>
        <w:tc>
          <w:tcPr>
            <w:tcW w:w="301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000000" w:rsidRDefault="007415A8">
            <w:pPr>
              <w:rPr>
                <w:rFonts w:ascii="Tahoma" w:hAnsi="Tahoma" w:cs="Tahoma"/>
              </w:rPr>
            </w:pPr>
          </w:p>
        </w:tc>
        <w:tc>
          <w:tcPr>
            <w:tcW w:w="5855" w:type="dxa"/>
            <w:vMerge/>
            <w:tcBorders>
              <w:top w:val="single" w:sz="2" w:space="0" w:color="000000"/>
              <w:left w:val="single" w:sz="2" w:space="0" w:color="000000"/>
              <w:bottom w:val="single" w:sz="2" w:space="0" w:color="000000"/>
              <w:right w:val="single" w:sz="2" w:space="0" w:color="000000"/>
            </w:tcBorders>
          </w:tcPr>
          <w:p w:rsidR="00000000" w:rsidRDefault="007415A8">
            <w:pPr>
              <w:rPr>
                <w:rFonts w:ascii="Tahoma" w:hAnsi="Tahoma" w:cs="Tahoma"/>
              </w:rPr>
            </w:pPr>
          </w:p>
        </w:tc>
      </w:tr>
      <w:tr w:rsidR="00000000">
        <w:tblPrEx>
          <w:shd w:val="clear" w:color="auto" w:fill="auto"/>
        </w:tblPrEx>
        <w:trPr>
          <w:trHeight w:val="1179"/>
        </w:trPr>
        <w:tc>
          <w:tcPr>
            <w:tcW w:w="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000000" w:rsidRDefault="007415A8">
            <w:pPr>
              <w:rPr>
                <w:rFonts w:ascii="Tahoma" w:hAnsi="Tahoma" w:cs="Tahoma"/>
              </w:rPr>
            </w:pPr>
          </w:p>
        </w:tc>
        <w:tc>
          <w:tcPr>
            <w:tcW w:w="3012" w:type="dxa"/>
            <w:tcBorders>
              <w:top w:val="single" w:sz="2" w:space="0" w:color="000000"/>
              <w:left w:val="single" w:sz="4" w:space="0" w:color="000000"/>
              <w:bottom w:val="single" w:sz="2" w:space="0" w:color="000000"/>
              <w:right w:val="single" w:sz="2" w:space="0" w:color="000000"/>
            </w:tcBorders>
            <w:tcMar>
              <w:top w:w="80" w:type="dxa"/>
              <w:left w:w="80" w:type="dxa"/>
              <w:bottom w:w="80" w:type="dxa"/>
              <w:right w:w="80" w:type="dxa"/>
            </w:tcMar>
          </w:tcPr>
          <w:p w:rsidR="00000000" w:rsidRDefault="007415A8">
            <w:pPr>
              <w:rPr>
                <w:rFonts w:ascii="Tahoma" w:hAnsi="Tahoma" w:cs="Tahoma"/>
              </w:rPr>
            </w:pPr>
          </w:p>
        </w:tc>
        <w:tc>
          <w:tcPr>
            <w:tcW w:w="5855" w:type="dxa"/>
            <w:vMerge/>
            <w:tcBorders>
              <w:top w:val="single" w:sz="2" w:space="0" w:color="000000"/>
              <w:left w:val="single" w:sz="2" w:space="0" w:color="000000"/>
              <w:bottom w:val="single" w:sz="2" w:space="0" w:color="000000"/>
              <w:right w:val="single" w:sz="2" w:space="0" w:color="000000"/>
            </w:tcBorders>
          </w:tcPr>
          <w:p w:rsidR="00000000" w:rsidRDefault="007415A8">
            <w:pPr>
              <w:rPr>
                <w:rFonts w:ascii="Tahoma" w:hAnsi="Tahoma" w:cs="Tahoma"/>
              </w:rPr>
            </w:pPr>
          </w:p>
        </w:tc>
      </w:tr>
      <w:tr w:rsidR="00000000">
        <w:tblPrEx>
          <w:shd w:val="clear" w:color="auto" w:fill="auto"/>
        </w:tblPrEx>
        <w:trPr>
          <w:trHeight w:val="279"/>
        </w:trPr>
        <w:tc>
          <w:tcPr>
            <w:tcW w:w="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000000" w:rsidRDefault="007415A8">
            <w:pPr>
              <w:jc w:val="right"/>
              <w:rPr>
                <w:rFonts w:ascii="Tahoma" w:hAnsi="Tahoma" w:cs="Tahoma"/>
              </w:rPr>
            </w:pPr>
            <w:r>
              <w:rPr>
                <w:rFonts w:ascii="Tahoma" w:hAnsi="Tahoma" w:cs="Tahoma"/>
              </w:rPr>
              <w:t>15</w:t>
            </w:r>
          </w:p>
        </w:tc>
        <w:tc>
          <w:tcPr>
            <w:tcW w:w="301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000000" w:rsidRDefault="007415A8">
            <w:pPr>
              <w:pStyle w:val="TableStyle2"/>
              <w:jc w:val="center"/>
              <w:rPr>
                <w:rFonts w:ascii="Tahoma" w:hAnsi="Tahoma" w:cs="Tahoma"/>
              </w:rPr>
            </w:pPr>
            <w:r>
              <w:rPr>
                <w:rFonts w:ascii="Tahoma" w:hAnsi="Tahoma" w:cs="Tahoma"/>
              </w:rPr>
              <w:t>Mengecek Data Obat</w:t>
            </w:r>
          </w:p>
        </w:tc>
        <w:tc>
          <w:tcPr>
            <w:tcW w:w="5855" w:type="dxa"/>
            <w:vMerge w:val="restar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000000" w:rsidRDefault="007415A8">
            <w:pPr>
              <w:pStyle w:val="TableStyle2"/>
              <w:rPr>
                <w:rFonts w:ascii="Tahoma" w:hAnsi="Tahoma" w:cs="Tahoma"/>
              </w:rPr>
            </w:pPr>
            <w:r>
              <w:rPr>
                <w:rFonts w:ascii="Tahoma" w:hAnsi="Tahoma" w:cs="Tahoma"/>
                <w:b/>
                <w:bCs/>
              </w:rPr>
              <w:t xml:space="preserve">Deskripsi Singkat </w:t>
            </w:r>
            <w:r>
              <w:rPr>
                <w:rFonts w:ascii="Tahoma" w:hAnsi="Tahoma" w:cs="Tahoma"/>
              </w:rPr>
              <w:t>: Apoteker Mengecek data obat untuk pemberian obat bagi Petugas penjualan yang akan diberikan ke pembeli obat</w:t>
            </w:r>
          </w:p>
          <w:p w:rsidR="00000000" w:rsidRDefault="007415A8">
            <w:pPr>
              <w:pStyle w:val="TableStyle2"/>
              <w:rPr>
                <w:rFonts w:ascii="Tahoma" w:hAnsi="Tahoma" w:cs="Tahoma"/>
              </w:rPr>
            </w:pPr>
            <w:r>
              <w:rPr>
                <w:rFonts w:ascii="Tahoma" w:hAnsi="Tahoma" w:cs="Tahoma"/>
                <w:b/>
                <w:bCs/>
              </w:rPr>
              <w:t xml:space="preserve">Primary Actor </w:t>
            </w:r>
            <w:r>
              <w:rPr>
                <w:rFonts w:ascii="Tahoma" w:hAnsi="Tahoma" w:cs="Tahoma"/>
              </w:rPr>
              <w:t>: Apoteker</w:t>
            </w:r>
          </w:p>
          <w:p w:rsidR="00000000" w:rsidRDefault="007415A8">
            <w:pPr>
              <w:pStyle w:val="TableStyle2"/>
              <w:rPr>
                <w:rFonts w:ascii="Tahoma" w:hAnsi="Tahoma" w:cs="Tahoma"/>
              </w:rPr>
            </w:pPr>
            <w:r>
              <w:rPr>
                <w:rFonts w:ascii="Tahoma" w:hAnsi="Tahoma" w:cs="Tahoma"/>
                <w:b/>
                <w:bCs/>
              </w:rPr>
              <w:t xml:space="preserve">Pre-Condition </w:t>
            </w:r>
            <w:r>
              <w:rPr>
                <w:rFonts w:ascii="Tahoma" w:hAnsi="Tahoma" w:cs="Tahoma"/>
              </w:rPr>
              <w:t>:Apoteker sudah Login</w:t>
            </w:r>
          </w:p>
          <w:p w:rsidR="00000000" w:rsidRDefault="007415A8">
            <w:pPr>
              <w:pStyle w:val="TableStyle2"/>
              <w:rPr>
                <w:rFonts w:ascii="Tahoma" w:hAnsi="Tahoma" w:cs="Tahoma"/>
              </w:rPr>
            </w:pPr>
            <w:r>
              <w:rPr>
                <w:rFonts w:ascii="Tahoma" w:hAnsi="Tahoma" w:cs="Tahoma"/>
                <w:b/>
                <w:bCs/>
              </w:rPr>
              <w:t xml:space="preserve">Post-Condition </w:t>
            </w:r>
            <w:r>
              <w:rPr>
                <w:rFonts w:ascii="Tahoma" w:hAnsi="Tahoma" w:cs="Tahoma"/>
              </w:rPr>
              <w:t>: Apoteker ber</w:t>
            </w:r>
            <w:r>
              <w:rPr>
                <w:rFonts w:ascii="Tahoma" w:hAnsi="Tahoma" w:cs="Tahoma"/>
              </w:rPr>
              <w:t>hasil mengecek data obat yang tersedia</w:t>
            </w:r>
          </w:p>
          <w:p w:rsidR="00000000" w:rsidRDefault="007415A8">
            <w:pPr>
              <w:pStyle w:val="TableStyle2"/>
              <w:rPr>
                <w:rFonts w:ascii="Tahoma" w:hAnsi="Tahoma" w:cs="Tahoma"/>
              </w:rPr>
            </w:pPr>
            <w:r>
              <w:rPr>
                <w:rFonts w:ascii="Tahoma" w:hAnsi="Tahoma" w:cs="Tahoma"/>
                <w:b/>
                <w:bCs/>
              </w:rPr>
              <w:t xml:space="preserve">Primary Flow </w:t>
            </w:r>
            <w:r>
              <w:rPr>
                <w:rFonts w:ascii="Tahoma" w:hAnsi="Tahoma" w:cs="Tahoma"/>
              </w:rPr>
              <w:t>:</w:t>
            </w:r>
          </w:p>
          <w:p w:rsidR="00000000" w:rsidRDefault="007415A8">
            <w:pPr>
              <w:pStyle w:val="TableStyle2"/>
              <w:numPr>
                <w:ilvl w:val="0"/>
                <w:numId w:val="4"/>
              </w:numPr>
              <w:rPr>
                <w:rFonts w:ascii="Tahoma" w:hAnsi="Tahoma" w:cs="Tahoma"/>
                <w:b/>
                <w:bCs/>
              </w:rPr>
            </w:pPr>
            <w:r>
              <w:rPr>
                <w:rFonts w:ascii="Tahoma" w:hAnsi="Tahoma" w:cs="Tahoma"/>
              </w:rPr>
              <w:t>Apoteker Akses Page Obat</w:t>
            </w:r>
          </w:p>
          <w:p w:rsidR="00000000" w:rsidRDefault="007415A8">
            <w:pPr>
              <w:pStyle w:val="TableStyle2"/>
              <w:numPr>
                <w:ilvl w:val="0"/>
                <w:numId w:val="4"/>
              </w:numPr>
              <w:rPr>
                <w:rFonts w:ascii="Tahoma" w:hAnsi="Tahoma" w:cs="Tahoma"/>
                <w:b/>
                <w:bCs/>
              </w:rPr>
            </w:pPr>
            <w:r>
              <w:rPr>
                <w:rFonts w:ascii="Tahoma" w:hAnsi="Tahoma" w:cs="Tahoma"/>
              </w:rPr>
              <w:t>System Display Page Obat</w:t>
            </w:r>
          </w:p>
          <w:p w:rsidR="00000000" w:rsidRDefault="007415A8">
            <w:pPr>
              <w:pStyle w:val="TableStyle2"/>
              <w:numPr>
                <w:ilvl w:val="0"/>
                <w:numId w:val="4"/>
              </w:numPr>
              <w:rPr>
                <w:rFonts w:ascii="Tahoma" w:hAnsi="Tahoma" w:cs="Tahoma"/>
                <w:b/>
                <w:bCs/>
              </w:rPr>
            </w:pPr>
            <w:r>
              <w:rPr>
                <w:rFonts w:ascii="Tahoma" w:hAnsi="Tahoma" w:cs="Tahoma"/>
              </w:rPr>
              <w:t>Apoteker Mengecek data Obat</w:t>
            </w:r>
          </w:p>
        </w:tc>
      </w:tr>
      <w:tr w:rsidR="00000000">
        <w:tblPrEx>
          <w:shd w:val="clear" w:color="auto" w:fill="auto"/>
        </w:tblPrEx>
        <w:trPr>
          <w:trHeight w:val="279"/>
        </w:trPr>
        <w:tc>
          <w:tcPr>
            <w:tcW w:w="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000000" w:rsidRDefault="007415A8">
            <w:pPr>
              <w:rPr>
                <w:rFonts w:ascii="Tahoma" w:hAnsi="Tahoma" w:cs="Tahoma"/>
              </w:rPr>
            </w:pPr>
          </w:p>
        </w:tc>
        <w:tc>
          <w:tcPr>
            <w:tcW w:w="3012"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000000" w:rsidRDefault="007415A8">
            <w:pPr>
              <w:rPr>
                <w:rFonts w:ascii="Tahoma" w:hAnsi="Tahoma" w:cs="Tahoma"/>
              </w:rPr>
            </w:pPr>
          </w:p>
        </w:tc>
        <w:tc>
          <w:tcPr>
            <w:tcW w:w="5855" w:type="dxa"/>
            <w:vMerge/>
            <w:tcBorders>
              <w:top w:val="single" w:sz="2" w:space="0" w:color="000000"/>
              <w:left w:val="single" w:sz="2" w:space="0" w:color="000000"/>
              <w:bottom w:val="single" w:sz="2" w:space="0" w:color="000000"/>
              <w:right w:val="single" w:sz="2" w:space="0" w:color="000000"/>
            </w:tcBorders>
            <w:shd w:val="clear" w:color="auto" w:fill="EEEEEE"/>
          </w:tcPr>
          <w:p w:rsidR="00000000" w:rsidRDefault="007415A8">
            <w:pPr>
              <w:rPr>
                <w:rFonts w:ascii="Tahoma" w:hAnsi="Tahoma" w:cs="Tahoma"/>
              </w:rPr>
            </w:pPr>
          </w:p>
        </w:tc>
      </w:tr>
      <w:tr w:rsidR="00000000">
        <w:tblPrEx>
          <w:shd w:val="clear" w:color="auto" w:fill="auto"/>
        </w:tblPrEx>
        <w:trPr>
          <w:trHeight w:val="279"/>
        </w:trPr>
        <w:tc>
          <w:tcPr>
            <w:tcW w:w="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000000" w:rsidRDefault="007415A8">
            <w:pPr>
              <w:rPr>
                <w:rFonts w:ascii="Tahoma" w:hAnsi="Tahoma" w:cs="Tahoma"/>
              </w:rPr>
            </w:pPr>
          </w:p>
        </w:tc>
        <w:tc>
          <w:tcPr>
            <w:tcW w:w="301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000000" w:rsidRDefault="007415A8">
            <w:pPr>
              <w:rPr>
                <w:rFonts w:ascii="Tahoma" w:hAnsi="Tahoma" w:cs="Tahoma"/>
              </w:rPr>
            </w:pPr>
          </w:p>
        </w:tc>
        <w:tc>
          <w:tcPr>
            <w:tcW w:w="5855" w:type="dxa"/>
            <w:vMerge/>
            <w:tcBorders>
              <w:top w:val="single" w:sz="2" w:space="0" w:color="000000"/>
              <w:left w:val="single" w:sz="2" w:space="0" w:color="000000"/>
              <w:bottom w:val="single" w:sz="2" w:space="0" w:color="000000"/>
              <w:right w:val="single" w:sz="2" w:space="0" w:color="000000"/>
            </w:tcBorders>
            <w:shd w:val="clear" w:color="auto" w:fill="EEEEEE"/>
          </w:tcPr>
          <w:p w:rsidR="00000000" w:rsidRDefault="007415A8">
            <w:pPr>
              <w:rPr>
                <w:rFonts w:ascii="Tahoma" w:hAnsi="Tahoma" w:cs="Tahoma"/>
              </w:rPr>
            </w:pPr>
          </w:p>
        </w:tc>
      </w:tr>
      <w:tr w:rsidR="00000000">
        <w:tblPrEx>
          <w:shd w:val="clear" w:color="auto" w:fill="auto"/>
        </w:tblPrEx>
        <w:trPr>
          <w:trHeight w:val="279"/>
        </w:trPr>
        <w:tc>
          <w:tcPr>
            <w:tcW w:w="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000000" w:rsidRDefault="007415A8">
            <w:pPr>
              <w:rPr>
                <w:rFonts w:ascii="Tahoma" w:hAnsi="Tahoma" w:cs="Tahoma"/>
              </w:rPr>
            </w:pPr>
          </w:p>
        </w:tc>
        <w:tc>
          <w:tcPr>
            <w:tcW w:w="3012"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000000" w:rsidRDefault="007415A8">
            <w:pPr>
              <w:rPr>
                <w:rFonts w:ascii="Tahoma" w:hAnsi="Tahoma" w:cs="Tahoma"/>
              </w:rPr>
            </w:pPr>
          </w:p>
        </w:tc>
        <w:tc>
          <w:tcPr>
            <w:tcW w:w="5855" w:type="dxa"/>
            <w:vMerge/>
            <w:tcBorders>
              <w:top w:val="single" w:sz="2" w:space="0" w:color="000000"/>
              <w:left w:val="single" w:sz="2" w:space="0" w:color="000000"/>
              <w:bottom w:val="single" w:sz="2" w:space="0" w:color="000000"/>
              <w:right w:val="single" w:sz="2" w:space="0" w:color="000000"/>
            </w:tcBorders>
            <w:shd w:val="clear" w:color="auto" w:fill="EEEEEE"/>
          </w:tcPr>
          <w:p w:rsidR="00000000" w:rsidRDefault="007415A8">
            <w:pPr>
              <w:rPr>
                <w:rFonts w:ascii="Tahoma" w:hAnsi="Tahoma" w:cs="Tahoma"/>
              </w:rPr>
            </w:pPr>
          </w:p>
        </w:tc>
      </w:tr>
      <w:tr w:rsidR="00000000">
        <w:tblPrEx>
          <w:shd w:val="clear" w:color="auto" w:fill="auto"/>
        </w:tblPrEx>
        <w:trPr>
          <w:trHeight w:val="714"/>
        </w:trPr>
        <w:tc>
          <w:tcPr>
            <w:tcW w:w="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000000" w:rsidRDefault="007415A8">
            <w:pPr>
              <w:rPr>
                <w:rFonts w:ascii="Tahoma" w:hAnsi="Tahoma" w:cs="Tahoma"/>
              </w:rPr>
            </w:pPr>
          </w:p>
        </w:tc>
        <w:tc>
          <w:tcPr>
            <w:tcW w:w="301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000000" w:rsidRDefault="007415A8">
            <w:pPr>
              <w:rPr>
                <w:rFonts w:ascii="Tahoma" w:hAnsi="Tahoma" w:cs="Tahoma"/>
              </w:rPr>
            </w:pPr>
          </w:p>
        </w:tc>
        <w:tc>
          <w:tcPr>
            <w:tcW w:w="5855" w:type="dxa"/>
            <w:vMerge/>
            <w:tcBorders>
              <w:top w:val="single" w:sz="2" w:space="0" w:color="000000"/>
              <w:left w:val="single" w:sz="2" w:space="0" w:color="000000"/>
              <w:bottom w:val="single" w:sz="2" w:space="0" w:color="000000"/>
              <w:right w:val="single" w:sz="2" w:space="0" w:color="000000"/>
            </w:tcBorders>
            <w:shd w:val="clear" w:color="auto" w:fill="EEEEEE"/>
          </w:tcPr>
          <w:p w:rsidR="00000000" w:rsidRDefault="007415A8">
            <w:pPr>
              <w:rPr>
                <w:rFonts w:ascii="Tahoma" w:hAnsi="Tahoma" w:cs="Tahoma"/>
              </w:rPr>
            </w:pPr>
          </w:p>
        </w:tc>
      </w:tr>
      <w:tr w:rsidR="00000000">
        <w:tblPrEx>
          <w:shd w:val="clear" w:color="auto" w:fill="auto"/>
        </w:tblPrEx>
        <w:trPr>
          <w:trHeight w:val="279"/>
        </w:trPr>
        <w:tc>
          <w:tcPr>
            <w:tcW w:w="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000000" w:rsidRDefault="007415A8">
            <w:pPr>
              <w:jc w:val="right"/>
              <w:rPr>
                <w:rFonts w:ascii="Tahoma" w:hAnsi="Tahoma" w:cs="Tahoma"/>
              </w:rPr>
            </w:pPr>
            <w:r>
              <w:rPr>
                <w:rFonts w:ascii="Tahoma" w:hAnsi="Tahoma" w:cs="Tahoma"/>
              </w:rPr>
              <w:t>16</w:t>
            </w:r>
          </w:p>
        </w:tc>
        <w:tc>
          <w:tcPr>
            <w:tcW w:w="3012" w:type="dxa"/>
            <w:tcBorders>
              <w:top w:val="single" w:sz="2" w:space="0" w:color="000000"/>
              <w:left w:val="single" w:sz="4" w:space="0" w:color="000000"/>
              <w:bottom w:val="single" w:sz="2" w:space="0" w:color="000000"/>
              <w:right w:val="single" w:sz="2" w:space="0" w:color="000000"/>
            </w:tcBorders>
            <w:tcMar>
              <w:top w:w="80" w:type="dxa"/>
              <w:left w:w="80" w:type="dxa"/>
              <w:bottom w:w="80" w:type="dxa"/>
              <w:right w:w="80" w:type="dxa"/>
            </w:tcMar>
          </w:tcPr>
          <w:p w:rsidR="00000000" w:rsidRDefault="007415A8">
            <w:pPr>
              <w:pStyle w:val="TableStyle2"/>
              <w:jc w:val="center"/>
              <w:rPr>
                <w:rFonts w:ascii="Tahoma" w:hAnsi="Tahoma" w:cs="Tahoma"/>
              </w:rPr>
            </w:pPr>
            <w:r>
              <w:rPr>
                <w:rFonts w:ascii="Tahoma" w:hAnsi="Tahoma" w:cs="Tahoma"/>
              </w:rPr>
              <w:t>Menerima Resep</w:t>
            </w:r>
          </w:p>
        </w:tc>
        <w:tc>
          <w:tcPr>
            <w:tcW w:w="5855" w:type="dxa"/>
            <w:vMerge w:val="restart"/>
            <w:tcBorders>
              <w:top w:val="single" w:sz="2" w:space="0" w:color="000000"/>
              <w:left w:val="single" w:sz="2" w:space="0" w:color="000000"/>
              <w:bottom w:val="single" w:sz="2" w:space="0" w:color="000000"/>
              <w:right w:val="single" w:sz="2" w:space="0" w:color="000000"/>
            </w:tcBorders>
            <w:tcMar>
              <w:top w:w="80" w:type="dxa"/>
              <w:left w:w="80" w:type="dxa"/>
              <w:bottom w:w="80" w:type="dxa"/>
              <w:right w:w="80" w:type="dxa"/>
            </w:tcMar>
          </w:tcPr>
          <w:p w:rsidR="00000000" w:rsidRDefault="007415A8">
            <w:pPr>
              <w:pStyle w:val="TableStyle2"/>
              <w:rPr>
                <w:rFonts w:ascii="Tahoma" w:hAnsi="Tahoma" w:cs="Tahoma"/>
              </w:rPr>
            </w:pPr>
            <w:r>
              <w:rPr>
                <w:rFonts w:ascii="Tahoma" w:hAnsi="Tahoma" w:cs="Tahoma"/>
                <w:b/>
                <w:bCs/>
              </w:rPr>
              <w:t xml:space="preserve">Deskripsi Singkat </w:t>
            </w:r>
            <w:r>
              <w:rPr>
                <w:rFonts w:ascii="Tahoma" w:hAnsi="Tahoma" w:cs="Tahoma"/>
              </w:rPr>
              <w:t>: Apoteker menerima resep dokter dari Petugas Penjualan</w:t>
            </w:r>
          </w:p>
          <w:p w:rsidR="00000000" w:rsidRDefault="007415A8">
            <w:pPr>
              <w:pStyle w:val="TableStyle2"/>
              <w:rPr>
                <w:rFonts w:ascii="Tahoma" w:hAnsi="Tahoma" w:cs="Tahoma"/>
              </w:rPr>
            </w:pPr>
            <w:r>
              <w:rPr>
                <w:rFonts w:ascii="Tahoma" w:hAnsi="Tahoma" w:cs="Tahoma"/>
                <w:b/>
                <w:bCs/>
              </w:rPr>
              <w:t xml:space="preserve">Primary Actor </w:t>
            </w:r>
            <w:r>
              <w:rPr>
                <w:rFonts w:ascii="Tahoma" w:hAnsi="Tahoma" w:cs="Tahoma"/>
              </w:rPr>
              <w:t>:</w:t>
            </w:r>
            <w:r>
              <w:rPr>
                <w:rFonts w:ascii="Tahoma" w:hAnsi="Tahoma" w:cs="Tahoma"/>
              </w:rPr>
              <w:t xml:space="preserve"> Apoteker</w:t>
            </w:r>
          </w:p>
          <w:p w:rsidR="00000000" w:rsidRDefault="007415A8">
            <w:pPr>
              <w:pStyle w:val="TableStyle2"/>
              <w:rPr>
                <w:rFonts w:ascii="Tahoma" w:hAnsi="Tahoma" w:cs="Tahoma"/>
              </w:rPr>
            </w:pPr>
            <w:r>
              <w:rPr>
                <w:rFonts w:ascii="Tahoma" w:hAnsi="Tahoma" w:cs="Tahoma"/>
                <w:b/>
                <w:bCs/>
              </w:rPr>
              <w:t xml:space="preserve">Pre-Condition </w:t>
            </w:r>
            <w:r>
              <w:rPr>
                <w:rFonts w:ascii="Tahoma" w:hAnsi="Tahoma" w:cs="Tahoma"/>
              </w:rPr>
              <w:t>:Apoteker sudah Login</w:t>
            </w:r>
          </w:p>
          <w:p w:rsidR="00000000" w:rsidRDefault="007415A8">
            <w:pPr>
              <w:pStyle w:val="TableStyle2"/>
              <w:rPr>
                <w:rFonts w:ascii="Tahoma" w:hAnsi="Tahoma" w:cs="Tahoma"/>
              </w:rPr>
            </w:pPr>
            <w:r>
              <w:rPr>
                <w:rFonts w:ascii="Tahoma" w:hAnsi="Tahoma" w:cs="Tahoma"/>
                <w:b/>
                <w:bCs/>
              </w:rPr>
              <w:t xml:space="preserve">Post-Condition </w:t>
            </w:r>
            <w:r>
              <w:rPr>
                <w:rFonts w:ascii="Tahoma" w:hAnsi="Tahoma" w:cs="Tahoma"/>
              </w:rPr>
              <w:t>: Apoteker menerima resep dokter</w:t>
            </w:r>
          </w:p>
          <w:p w:rsidR="00000000" w:rsidRDefault="007415A8">
            <w:pPr>
              <w:pStyle w:val="TableStyle2"/>
              <w:rPr>
                <w:rFonts w:ascii="Tahoma" w:hAnsi="Tahoma" w:cs="Tahoma"/>
              </w:rPr>
            </w:pPr>
            <w:r>
              <w:rPr>
                <w:rFonts w:ascii="Tahoma" w:hAnsi="Tahoma" w:cs="Tahoma"/>
                <w:b/>
                <w:bCs/>
              </w:rPr>
              <w:t xml:space="preserve">Primary Flow </w:t>
            </w:r>
            <w:r>
              <w:rPr>
                <w:rFonts w:ascii="Tahoma" w:hAnsi="Tahoma" w:cs="Tahoma"/>
              </w:rPr>
              <w:t>:</w:t>
            </w:r>
          </w:p>
          <w:p w:rsidR="00000000" w:rsidRDefault="007415A8">
            <w:pPr>
              <w:pStyle w:val="TableStyle2"/>
              <w:numPr>
                <w:ilvl w:val="0"/>
                <w:numId w:val="4"/>
              </w:numPr>
              <w:rPr>
                <w:rFonts w:ascii="Tahoma" w:hAnsi="Tahoma" w:cs="Tahoma"/>
                <w:b/>
                <w:bCs/>
              </w:rPr>
            </w:pPr>
            <w:r>
              <w:rPr>
                <w:rFonts w:ascii="Tahoma" w:hAnsi="Tahoma" w:cs="Tahoma"/>
              </w:rPr>
              <w:t>Apoteker Akses Page Resep</w:t>
            </w:r>
          </w:p>
          <w:p w:rsidR="00000000" w:rsidRDefault="007415A8">
            <w:pPr>
              <w:pStyle w:val="TableStyle2"/>
              <w:numPr>
                <w:ilvl w:val="0"/>
                <w:numId w:val="4"/>
              </w:numPr>
              <w:rPr>
                <w:rFonts w:ascii="Tahoma" w:hAnsi="Tahoma" w:cs="Tahoma"/>
                <w:b/>
                <w:bCs/>
              </w:rPr>
            </w:pPr>
            <w:r>
              <w:rPr>
                <w:rFonts w:ascii="Tahoma" w:hAnsi="Tahoma" w:cs="Tahoma"/>
              </w:rPr>
              <w:t>System Display Page Resep</w:t>
            </w:r>
          </w:p>
          <w:p w:rsidR="00000000" w:rsidRDefault="007415A8">
            <w:pPr>
              <w:pStyle w:val="TableStyle2"/>
              <w:numPr>
                <w:ilvl w:val="0"/>
                <w:numId w:val="4"/>
              </w:numPr>
              <w:rPr>
                <w:rFonts w:ascii="Tahoma" w:hAnsi="Tahoma" w:cs="Tahoma"/>
                <w:b/>
                <w:bCs/>
              </w:rPr>
            </w:pPr>
            <w:r>
              <w:rPr>
                <w:rFonts w:ascii="Tahoma" w:hAnsi="Tahoma" w:cs="Tahoma"/>
              </w:rPr>
              <w:t>Apoteker Melihat Resep Pembeli</w:t>
            </w:r>
          </w:p>
        </w:tc>
      </w:tr>
      <w:tr w:rsidR="00000000">
        <w:tblPrEx>
          <w:shd w:val="clear" w:color="auto" w:fill="auto"/>
        </w:tblPrEx>
        <w:trPr>
          <w:trHeight w:val="279"/>
        </w:trPr>
        <w:tc>
          <w:tcPr>
            <w:tcW w:w="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000000" w:rsidRDefault="007415A8">
            <w:pPr>
              <w:rPr>
                <w:rFonts w:ascii="Tahoma" w:hAnsi="Tahoma" w:cs="Tahoma"/>
              </w:rPr>
            </w:pPr>
          </w:p>
        </w:tc>
        <w:tc>
          <w:tcPr>
            <w:tcW w:w="301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000000" w:rsidRDefault="007415A8">
            <w:pPr>
              <w:rPr>
                <w:rFonts w:ascii="Tahoma" w:hAnsi="Tahoma" w:cs="Tahoma"/>
              </w:rPr>
            </w:pPr>
          </w:p>
        </w:tc>
        <w:tc>
          <w:tcPr>
            <w:tcW w:w="5855" w:type="dxa"/>
            <w:vMerge/>
            <w:tcBorders>
              <w:top w:val="single" w:sz="2" w:space="0" w:color="000000"/>
              <w:left w:val="single" w:sz="2" w:space="0" w:color="000000"/>
              <w:bottom w:val="single" w:sz="2" w:space="0" w:color="000000"/>
              <w:right w:val="single" w:sz="2" w:space="0" w:color="000000"/>
            </w:tcBorders>
          </w:tcPr>
          <w:p w:rsidR="00000000" w:rsidRDefault="007415A8">
            <w:pPr>
              <w:rPr>
                <w:rFonts w:ascii="Tahoma" w:hAnsi="Tahoma" w:cs="Tahoma"/>
              </w:rPr>
            </w:pPr>
          </w:p>
        </w:tc>
      </w:tr>
      <w:tr w:rsidR="00000000">
        <w:tblPrEx>
          <w:shd w:val="clear" w:color="auto" w:fill="auto"/>
        </w:tblPrEx>
        <w:trPr>
          <w:trHeight w:val="279"/>
        </w:trPr>
        <w:tc>
          <w:tcPr>
            <w:tcW w:w="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000000" w:rsidRDefault="007415A8">
            <w:pPr>
              <w:rPr>
                <w:rFonts w:ascii="Tahoma" w:hAnsi="Tahoma" w:cs="Tahoma"/>
              </w:rPr>
            </w:pPr>
          </w:p>
        </w:tc>
        <w:tc>
          <w:tcPr>
            <w:tcW w:w="3012" w:type="dxa"/>
            <w:tcBorders>
              <w:top w:val="single" w:sz="2" w:space="0" w:color="000000"/>
              <w:left w:val="single" w:sz="4" w:space="0" w:color="000000"/>
              <w:bottom w:val="single" w:sz="2" w:space="0" w:color="000000"/>
              <w:right w:val="single" w:sz="2" w:space="0" w:color="000000"/>
            </w:tcBorders>
            <w:tcMar>
              <w:top w:w="80" w:type="dxa"/>
              <w:left w:w="80" w:type="dxa"/>
              <w:bottom w:w="80" w:type="dxa"/>
              <w:right w:w="80" w:type="dxa"/>
            </w:tcMar>
          </w:tcPr>
          <w:p w:rsidR="00000000" w:rsidRDefault="007415A8">
            <w:pPr>
              <w:rPr>
                <w:rFonts w:ascii="Tahoma" w:hAnsi="Tahoma" w:cs="Tahoma"/>
              </w:rPr>
            </w:pPr>
          </w:p>
        </w:tc>
        <w:tc>
          <w:tcPr>
            <w:tcW w:w="5855" w:type="dxa"/>
            <w:vMerge/>
            <w:tcBorders>
              <w:top w:val="single" w:sz="2" w:space="0" w:color="000000"/>
              <w:left w:val="single" w:sz="2" w:space="0" w:color="000000"/>
              <w:bottom w:val="single" w:sz="2" w:space="0" w:color="000000"/>
              <w:right w:val="single" w:sz="2" w:space="0" w:color="000000"/>
            </w:tcBorders>
          </w:tcPr>
          <w:p w:rsidR="00000000" w:rsidRDefault="007415A8">
            <w:pPr>
              <w:rPr>
                <w:rFonts w:ascii="Tahoma" w:hAnsi="Tahoma" w:cs="Tahoma"/>
              </w:rPr>
            </w:pPr>
          </w:p>
        </w:tc>
      </w:tr>
      <w:tr w:rsidR="00000000">
        <w:tblPrEx>
          <w:shd w:val="clear" w:color="auto" w:fill="auto"/>
        </w:tblPrEx>
        <w:trPr>
          <w:trHeight w:val="279"/>
        </w:trPr>
        <w:tc>
          <w:tcPr>
            <w:tcW w:w="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000000" w:rsidRDefault="007415A8">
            <w:pPr>
              <w:rPr>
                <w:rFonts w:ascii="Tahoma" w:hAnsi="Tahoma" w:cs="Tahoma"/>
              </w:rPr>
            </w:pPr>
          </w:p>
        </w:tc>
        <w:tc>
          <w:tcPr>
            <w:tcW w:w="301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000000" w:rsidRDefault="007415A8">
            <w:pPr>
              <w:rPr>
                <w:rFonts w:ascii="Tahoma" w:hAnsi="Tahoma" w:cs="Tahoma"/>
              </w:rPr>
            </w:pPr>
          </w:p>
        </w:tc>
        <w:tc>
          <w:tcPr>
            <w:tcW w:w="5855" w:type="dxa"/>
            <w:vMerge/>
            <w:tcBorders>
              <w:top w:val="single" w:sz="2" w:space="0" w:color="000000"/>
              <w:left w:val="single" w:sz="2" w:space="0" w:color="000000"/>
              <w:bottom w:val="single" w:sz="2" w:space="0" w:color="000000"/>
              <w:right w:val="single" w:sz="2" w:space="0" w:color="000000"/>
            </w:tcBorders>
          </w:tcPr>
          <w:p w:rsidR="00000000" w:rsidRDefault="007415A8">
            <w:pPr>
              <w:rPr>
                <w:rFonts w:ascii="Tahoma" w:hAnsi="Tahoma" w:cs="Tahoma"/>
              </w:rPr>
            </w:pPr>
          </w:p>
        </w:tc>
      </w:tr>
      <w:tr w:rsidR="00000000">
        <w:tblPrEx>
          <w:shd w:val="clear" w:color="auto" w:fill="auto"/>
        </w:tblPrEx>
        <w:trPr>
          <w:trHeight w:val="729"/>
        </w:trPr>
        <w:tc>
          <w:tcPr>
            <w:tcW w:w="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000000" w:rsidRDefault="007415A8">
            <w:pPr>
              <w:rPr>
                <w:rFonts w:ascii="Tahoma" w:hAnsi="Tahoma" w:cs="Tahoma"/>
              </w:rPr>
            </w:pPr>
          </w:p>
        </w:tc>
        <w:tc>
          <w:tcPr>
            <w:tcW w:w="3012" w:type="dxa"/>
            <w:tcBorders>
              <w:top w:val="single" w:sz="2" w:space="0" w:color="000000"/>
              <w:left w:val="single" w:sz="4" w:space="0" w:color="000000"/>
              <w:bottom w:val="single" w:sz="2" w:space="0" w:color="000000"/>
              <w:right w:val="single" w:sz="2" w:space="0" w:color="000000"/>
            </w:tcBorders>
            <w:tcMar>
              <w:top w:w="80" w:type="dxa"/>
              <w:left w:w="80" w:type="dxa"/>
              <w:bottom w:w="80" w:type="dxa"/>
              <w:right w:w="80" w:type="dxa"/>
            </w:tcMar>
          </w:tcPr>
          <w:p w:rsidR="00000000" w:rsidRDefault="007415A8">
            <w:pPr>
              <w:rPr>
                <w:rFonts w:ascii="Tahoma" w:hAnsi="Tahoma" w:cs="Tahoma"/>
              </w:rPr>
            </w:pPr>
          </w:p>
        </w:tc>
        <w:tc>
          <w:tcPr>
            <w:tcW w:w="5855" w:type="dxa"/>
            <w:vMerge/>
            <w:tcBorders>
              <w:top w:val="single" w:sz="2" w:space="0" w:color="000000"/>
              <w:left w:val="single" w:sz="2" w:space="0" w:color="000000"/>
              <w:bottom w:val="single" w:sz="2" w:space="0" w:color="000000"/>
              <w:right w:val="single" w:sz="2" w:space="0" w:color="000000"/>
            </w:tcBorders>
          </w:tcPr>
          <w:p w:rsidR="00000000" w:rsidRDefault="007415A8">
            <w:pPr>
              <w:rPr>
                <w:rFonts w:ascii="Tahoma" w:hAnsi="Tahoma" w:cs="Tahoma"/>
              </w:rPr>
            </w:pPr>
          </w:p>
        </w:tc>
      </w:tr>
      <w:tr w:rsidR="00000000">
        <w:tblPrEx>
          <w:shd w:val="clear" w:color="auto" w:fill="auto"/>
        </w:tblPrEx>
        <w:trPr>
          <w:trHeight w:val="279"/>
        </w:trPr>
        <w:tc>
          <w:tcPr>
            <w:tcW w:w="765"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000000" w:rsidRDefault="007415A8">
            <w:pPr>
              <w:jc w:val="right"/>
              <w:rPr>
                <w:rFonts w:ascii="Tahoma" w:hAnsi="Tahoma" w:cs="Tahoma"/>
              </w:rPr>
            </w:pPr>
            <w:r>
              <w:rPr>
                <w:rFonts w:ascii="Tahoma" w:hAnsi="Tahoma" w:cs="Tahoma"/>
              </w:rPr>
              <w:t>17</w:t>
            </w:r>
          </w:p>
        </w:tc>
        <w:tc>
          <w:tcPr>
            <w:tcW w:w="3012" w:type="dxa"/>
            <w:tcBorders>
              <w:top w:val="single" w:sz="4" w:space="0" w:color="000000"/>
              <w:left w:val="single" w:sz="4" w:space="0" w:color="000000"/>
              <w:bottom w:val="single" w:sz="2" w:space="0" w:color="000000"/>
              <w:right w:val="single" w:sz="2" w:space="0" w:color="000000"/>
            </w:tcBorders>
            <w:tcMar>
              <w:top w:w="80" w:type="dxa"/>
              <w:left w:w="80" w:type="dxa"/>
              <w:bottom w:w="80" w:type="dxa"/>
              <w:right w:w="80" w:type="dxa"/>
            </w:tcMar>
          </w:tcPr>
          <w:p w:rsidR="00000000" w:rsidRDefault="007415A8">
            <w:pPr>
              <w:pStyle w:val="TableStyle2"/>
              <w:jc w:val="center"/>
              <w:rPr>
                <w:rFonts w:ascii="Tahoma" w:hAnsi="Tahoma" w:cs="Tahoma"/>
              </w:rPr>
            </w:pPr>
            <w:r>
              <w:rPr>
                <w:rFonts w:ascii="Tahoma" w:hAnsi="Tahoma" w:cs="Tahoma"/>
              </w:rPr>
              <w:t>Menerima Informasi Keluhan</w:t>
            </w:r>
          </w:p>
        </w:tc>
        <w:tc>
          <w:tcPr>
            <w:tcW w:w="5855" w:type="dxa"/>
            <w:vMerge w:val="restart"/>
            <w:tcBorders>
              <w:top w:val="single" w:sz="4" w:space="0" w:color="000000"/>
              <w:left w:val="single" w:sz="2" w:space="0" w:color="000000"/>
              <w:bottom w:val="single" w:sz="2" w:space="0" w:color="000000"/>
              <w:right w:val="single" w:sz="2" w:space="0" w:color="000000"/>
            </w:tcBorders>
            <w:tcMar>
              <w:top w:w="80" w:type="dxa"/>
              <w:left w:w="80" w:type="dxa"/>
              <w:bottom w:w="80" w:type="dxa"/>
              <w:right w:w="80" w:type="dxa"/>
            </w:tcMar>
          </w:tcPr>
          <w:p w:rsidR="00000000" w:rsidRDefault="007415A8">
            <w:pPr>
              <w:pStyle w:val="TableStyle2"/>
              <w:rPr>
                <w:rFonts w:ascii="Tahoma" w:hAnsi="Tahoma" w:cs="Tahoma"/>
              </w:rPr>
            </w:pPr>
            <w:r>
              <w:rPr>
                <w:rFonts w:ascii="Tahoma" w:hAnsi="Tahoma" w:cs="Tahoma"/>
                <w:b/>
                <w:bCs/>
              </w:rPr>
              <w:t>Deskripsi Singkat</w:t>
            </w:r>
            <w:r>
              <w:rPr>
                <w:rFonts w:ascii="Tahoma" w:hAnsi="Tahoma" w:cs="Tahoma"/>
                <w:b/>
                <w:bCs/>
              </w:rPr>
              <w:t xml:space="preserve"> </w:t>
            </w:r>
            <w:r>
              <w:rPr>
                <w:rFonts w:ascii="Tahoma" w:hAnsi="Tahoma" w:cs="Tahoma"/>
              </w:rPr>
              <w:t>: Apoteker menerima informasi keluhan dari form keluhan yang diberikan pembeli obat melalui Petugas Penjualan</w:t>
            </w:r>
          </w:p>
          <w:p w:rsidR="00000000" w:rsidRDefault="007415A8">
            <w:pPr>
              <w:pStyle w:val="TableStyle2"/>
              <w:rPr>
                <w:rFonts w:ascii="Tahoma" w:hAnsi="Tahoma" w:cs="Tahoma"/>
              </w:rPr>
            </w:pPr>
            <w:r>
              <w:rPr>
                <w:rFonts w:ascii="Tahoma" w:hAnsi="Tahoma" w:cs="Tahoma"/>
                <w:b/>
                <w:bCs/>
              </w:rPr>
              <w:t xml:space="preserve">Primary Actor </w:t>
            </w:r>
            <w:r>
              <w:rPr>
                <w:rFonts w:ascii="Tahoma" w:hAnsi="Tahoma" w:cs="Tahoma"/>
              </w:rPr>
              <w:t>: Apoteker</w:t>
            </w:r>
          </w:p>
          <w:p w:rsidR="00000000" w:rsidRDefault="007415A8">
            <w:pPr>
              <w:pStyle w:val="TableStyle2"/>
              <w:rPr>
                <w:rFonts w:ascii="Tahoma" w:hAnsi="Tahoma" w:cs="Tahoma"/>
              </w:rPr>
            </w:pPr>
            <w:r>
              <w:rPr>
                <w:rFonts w:ascii="Tahoma" w:hAnsi="Tahoma" w:cs="Tahoma"/>
                <w:b/>
                <w:bCs/>
              </w:rPr>
              <w:lastRenderedPageBreak/>
              <w:t xml:space="preserve">Pre-Condition </w:t>
            </w:r>
            <w:r>
              <w:rPr>
                <w:rFonts w:ascii="Tahoma" w:hAnsi="Tahoma" w:cs="Tahoma"/>
              </w:rPr>
              <w:t>:Apoteker sudah Login</w:t>
            </w:r>
          </w:p>
          <w:p w:rsidR="00000000" w:rsidRDefault="007415A8">
            <w:pPr>
              <w:pStyle w:val="TableStyle2"/>
              <w:rPr>
                <w:rFonts w:ascii="Tahoma" w:hAnsi="Tahoma" w:cs="Tahoma"/>
              </w:rPr>
            </w:pPr>
            <w:r>
              <w:rPr>
                <w:rFonts w:ascii="Tahoma" w:hAnsi="Tahoma" w:cs="Tahoma"/>
                <w:b/>
                <w:bCs/>
              </w:rPr>
              <w:t xml:space="preserve">Post-Condition </w:t>
            </w:r>
            <w:r>
              <w:rPr>
                <w:rFonts w:ascii="Tahoma" w:hAnsi="Tahoma" w:cs="Tahoma"/>
              </w:rPr>
              <w:t>: Apoteker menerima informasi keluhan</w:t>
            </w:r>
          </w:p>
          <w:p w:rsidR="00000000" w:rsidRDefault="007415A8">
            <w:pPr>
              <w:pStyle w:val="TableStyle2"/>
              <w:numPr>
                <w:ilvl w:val="0"/>
                <w:numId w:val="4"/>
              </w:numPr>
              <w:rPr>
                <w:rFonts w:ascii="Tahoma" w:hAnsi="Tahoma" w:cs="Tahoma"/>
                <w:b/>
                <w:bCs/>
              </w:rPr>
            </w:pPr>
            <w:r>
              <w:rPr>
                <w:rFonts w:ascii="Tahoma" w:hAnsi="Tahoma" w:cs="Tahoma"/>
              </w:rPr>
              <w:t>Apoteker Akses page Keluhan</w:t>
            </w:r>
          </w:p>
          <w:p w:rsidR="00000000" w:rsidRDefault="007415A8">
            <w:pPr>
              <w:pStyle w:val="TableStyle2"/>
              <w:numPr>
                <w:ilvl w:val="0"/>
                <w:numId w:val="4"/>
              </w:numPr>
              <w:rPr>
                <w:rFonts w:ascii="Tahoma" w:hAnsi="Tahoma" w:cs="Tahoma"/>
                <w:b/>
                <w:bCs/>
              </w:rPr>
            </w:pPr>
            <w:r>
              <w:rPr>
                <w:rFonts w:ascii="Tahoma" w:hAnsi="Tahoma" w:cs="Tahoma"/>
              </w:rPr>
              <w:t>Sys</w:t>
            </w:r>
            <w:r>
              <w:rPr>
                <w:rFonts w:ascii="Tahoma" w:hAnsi="Tahoma" w:cs="Tahoma"/>
              </w:rPr>
              <w:t>tem Display page Keluhan</w:t>
            </w:r>
          </w:p>
          <w:p w:rsidR="00000000" w:rsidRDefault="007415A8">
            <w:pPr>
              <w:pStyle w:val="TableStyle2"/>
              <w:numPr>
                <w:ilvl w:val="0"/>
                <w:numId w:val="4"/>
              </w:numPr>
              <w:rPr>
                <w:rFonts w:ascii="Tahoma" w:hAnsi="Tahoma" w:cs="Tahoma"/>
                <w:b/>
                <w:bCs/>
              </w:rPr>
            </w:pPr>
            <w:r>
              <w:rPr>
                <w:rFonts w:ascii="Tahoma" w:hAnsi="Tahoma" w:cs="Tahoma"/>
              </w:rPr>
              <w:t>Apoteker Menerima Keluhan Pembeli</w:t>
            </w:r>
          </w:p>
        </w:tc>
      </w:tr>
      <w:tr w:rsidR="00000000">
        <w:tblPrEx>
          <w:shd w:val="clear" w:color="auto" w:fill="auto"/>
        </w:tblPrEx>
        <w:trPr>
          <w:trHeight w:val="279"/>
        </w:trPr>
        <w:tc>
          <w:tcPr>
            <w:tcW w:w="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000000" w:rsidRDefault="007415A8">
            <w:pPr>
              <w:rPr>
                <w:rFonts w:ascii="Tahoma" w:hAnsi="Tahoma" w:cs="Tahoma"/>
              </w:rPr>
            </w:pPr>
          </w:p>
        </w:tc>
        <w:tc>
          <w:tcPr>
            <w:tcW w:w="301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000000" w:rsidRDefault="007415A8">
            <w:pPr>
              <w:rPr>
                <w:rFonts w:ascii="Tahoma" w:hAnsi="Tahoma" w:cs="Tahoma"/>
              </w:rPr>
            </w:pPr>
          </w:p>
        </w:tc>
        <w:tc>
          <w:tcPr>
            <w:tcW w:w="5855" w:type="dxa"/>
            <w:vMerge/>
            <w:tcBorders>
              <w:top w:val="single" w:sz="4" w:space="0" w:color="000000"/>
              <w:left w:val="single" w:sz="2" w:space="0" w:color="000000"/>
              <w:bottom w:val="single" w:sz="2" w:space="0" w:color="000000"/>
              <w:right w:val="single" w:sz="2" w:space="0" w:color="000000"/>
            </w:tcBorders>
          </w:tcPr>
          <w:p w:rsidR="00000000" w:rsidRDefault="007415A8">
            <w:pPr>
              <w:rPr>
                <w:rFonts w:ascii="Tahoma" w:hAnsi="Tahoma" w:cs="Tahoma"/>
              </w:rPr>
            </w:pPr>
          </w:p>
        </w:tc>
      </w:tr>
      <w:tr w:rsidR="00000000">
        <w:tblPrEx>
          <w:shd w:val="clear" w:color="auto" w:fill="auto"/>
        </w:tblPrEx>
        <w:trPr>
          <w:trHeight w:val="279"/>
        </w:trPr>
        <w:tc>
          <w:tcPr>
            <w:tcW w:w="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000000" w:rsidRDefault="007415A8">
            <w:pPr>
              <w:rPr>
                <w:rFonts w:ascii="Tahoma" w:hAnsi="Tahoma" w:cs="Tahoma"/>
              </w:rPr>
            </w:pPr>
          </w:p>
        </w:tc>
        <w:tc>
          <w:tcPr>
            <w:tcW w:w="3012" w:type="dxa"/>
            <w:tcBorders>
              <w:top w:val="single" w:sz="2" w:space="0" w:color="000000"/>
              <w:left w:val="single" w:sz="4" w:space="0" w:color="000000"/>
              <w:bottom w:val="single" w:sz="2" w:space="0" w:color="000000"/>
              <w:right w:val="single" w:sz="2" w:space="0" w:color="000000"/>
            </w:tcBorders>
            <w:tcMar>
              <w:top w:w="80" w:type="dxa"/>
              <w:left w:w="80" w:type="dxa"/>
              <w:bottom w:w="80" w:type="dxa"/>
              <w:right w:w="80" w:type="dxa"/>
            </w:tcMar>
          </w:tcPr>
          <w:p w:rsidR="00000000" w:rsidRDefault="007415A8">
            <w:pPr>
              <w:rPr>
                <w:rFonts w:ascii="Tahoma" w:hAnsi="Tahoma" w:cs="Tahoma"/>
              </w:rPr>
            </w:pPr>
          </w:p>
        </w:tc>
        <w:tc>
          <w:tcPr>
            <w:tcW w:w="5855" w:type="dxa"/>
            <w:vMerge/>
            <w:tcBorders>
              <w:top w:val="single" w:sz="4" w:space="0" w:color="000000"/>
              <w:left w:val="single" w:sz="2" w:space="0" w:color="000000"/>
              <w:bottom w:val="single" w:sz="2" w:space="0" w:color="000000"/>
              <w:right w:val="single" w:sz="2" w:space="0" w:color="000000"/>
            </w:tcBorders>
          </w:tcPr>
          <w:p w:rsidR="00000000" w:rsidRDefault="007415A8">
            <w:pPr>
              <w:rPr>
                <w:rFonts w:ascii="Tahoma" w:hAnsi="Tahoma" w:cs="Tahoma"/>
              </w:rPr>
            </w:pPr>
          </w:p>
        </w:tc>
      </w:tr>
      <w:tr w:rsidR="00000000">
        <w:tblPrEx>
          <w:shd w:val="clear" w:color="auto" w:fill="auto"/>
        </w:tblPrEx>
        <w:trPr>
          <w:trHeight w:val="3728"/>
        </w:trPr>
        <w:tc>
          <w:tcPr>
            <w:tcW w:w="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000000" w:rsidRDefault="007415A8">
            <w:pPr>
              <w:rPr>
                <w:rFonts w:ascii="Tahoma" w:hAnsi="Tahoma" w:cs="Tahoma"/>
              </w:rPr>
            </w:pPr>
          </w:p>
        </w:tc>
        <w:tc>
          <w:tcPr>
            <w:tcW w:w="301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000000" w:rsidRDefault="007415A8">
            <w:pPr>
              <w:rPr>
                <w:rFonts w:ascii="Tahoma" w:hAnsi="Tahoma" w:cs="Tahoma"/>
              </w:rPr>
            </w:pPr>
          </w:p>
        </w:tc>
        <w:tc>
          <w:tcPr>
            <w:tcW w:w="5855" w:type="dxa"/>
            <w:vMerge/>
            <w:tcBorders>
              <w:top w:val="single" w:sz="4" w:space="0" w:color="000000"/>
              <w:left w:val="single" w:sz="2" w:space="0" w:color="000000"/>
              <w:bottom w:val="single" w:sz="2" w:space="0" w:color="000000"/>
              <w:right w:val="single" w:sz="2" w:space="0" w:color="000000"/>
            </w:tcBorders>
          </w:tcPr>
          <w:p w:rsidR="00000000" w:rsidRDefault="007415A8">
            <w:pPr>
              <w:rPr>
                <w:rFonts w:ascii="Tahoma" w:hAnsi="Tahoma" w:cs="Tahoma"/>
              </w:rPr>
            </w:pPr>
          </w:p>
        </w:tc>
      </w:tr>
      <w:tr w:rsidR="00000000">
        <w:tblPrEx>
          <w:shd w:val="clear" w:color="auto" w:fill="auto"/>
        </w:tblPrEx>
        <w:trPr>
          <w:trHeight w:val="279"/>
        </w:trPr>
        <w:tc>
          <w:tcPr>
            <w:tcW w:w="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000000" w:rsidRDefault="007415A8">
            <w:pPr>
              <w:jc w:val="right"/>
              <w:rPr>
                <w:rFonts w:ascii="Tahoma" w:hAnsi="Tahoma" w:cs="Tahoma"/>
              </w:rPr>
            </w:pPr>
            <w:r>
              <w:rPr>
                <w:rFonts w:ascii="Tahoma" w:hAnsi="Tahoma" w:cs="Tahoma"/>
              </w:rPr>
              <w:t>18</w:t>
            </w:r>
          </w:p>
        </w:tc>
        <w:tc>
          <w:tcPr>
            <w:tcW w:w="3012" w:type="dxa"/>
            <w:tcBorders>
              <w:top w:val="single" w:sz="2" w:space="0" w:color="000000"/>
              <w:left w:val="single" w:sz="4" w:space="0" w:color="000000"/>
              <w:bottom w:val="single" w:sz="2" w:space="0" w:color="000000"/>
              <w:right w:val="single" w:sz="2" w:space="0" w:color="000000"/>
            </w:tcBorders>
            <w:tcMar>
              <w:top w:w="80" w:type="dxa"/>
              <w:left w:w="80" w:type="dxa"/>
              <w:bottom w:w="80" w:type="dxa"/>
              <w:right w:w="80" w:type="dxa"/>
            </w:tcMar>
          </w:tcPr>
          <w:p w:rsidR="00000000" w:rsidRDefault="007415A8">
            <w:pPr>
              <w:pStyle w:val="TableStyle2"/>
              <w:jc w:val="center"/>
              <w:rPr>
                <w:rFonts w:ascii="Tahoma" w:hAnsi="Tahoma" w:cs="Tahoma"/>
              </w:rPr>
            </w:pPr>
            <w:r>
              <w:rPr>
                <w:rFonts w:ascii="Tahoma" w:hAnsi="Tahoma" w:cs="Tahoma"/>
              </w:rPr>
              <w:t>Request Obat</w:t>
            </w:r>
          </w:p>
        </w:tc>
        <w:tc>
          <w:tcPr>
            <w:tcW w:w="5855" w:type="dxa"/>
            <w:vMerge w:val="restart"/>
            <w:tcBorders>
              <w:top w:val="single" w:sz="2" w:space="0" w:color="000000"/>
              <w:left w:val="single" w:sz="2" w:space="0" w:color="000000"/>
              <w:bottom w:val="single" w:sz="2" w:space="0" w:color="000000"/>
              <w:right w:val="single" w:sz="2" w:space="0" w:color="000000"/>
            </w:tcBorders>
            <w:tcMar>
              <w:top w:w="80" w:type="dxa"/>
              <w:left w:w="80" w:type="dxa"/>
              <w:bottom w:w="80" w:type="dxa"/>
              <w:right w:w="80" w:type="dxa"/>
            </w:tcMar>
          </w:tcPr>
          <w:p w:rsidR="00000000" w:rsidRDefault="007415A8">
            <w:pPr>
              <w:pStyle w:val="TableStyle2"/>
              <w:rPr>
                <w:rFonts w:ascii="Tahoma" w:hAnsi="Tahoma" w:cs="Tahoma"/>
              </w:rPr>
            </w:pPr>
            <w:r>
              <w:rPr>
                <w:rFonts w:ascii="Tahoma" w:hAnsi="Tahoma" w:cs="Tahoma"/>
                <w:b/>
                <w:bCs/>
              </w:rPr>
              <w:t xml:space="preserve">Deskripsi Singkat : </w:t>
            </w:r>
            <w:r>
              <w:rPr>
                <w:rFonts w:ascii="Tahoma" w:hAnsi="Tahoma" w:cs="Tahoma"/>
              </w:rPr>
              <w:t>Apoteker request obat kepada petugas Pengadaan terkait obat - obat yang sering di beli atau yang urgent dibutuhkan</w:t>
            </w:r>
          </w:p>
          <w:p w:rsidR="00000000" w:rsidRDefault="007415A8">
            <w:pPr>
              <w:pStyle w:val="TableStyle2"/>
              <w:rPr>
                <w:rFonts w:ascii="Tahoma" w:hAnsi="Tahoma" w:cs="Tahoma"/>
              </w:rPr>
            </w:pPr>
            <w:r>
              <w:rPr>
                <w:rFonts w:ascii="Tahoma" w:hAnsi="Tahoma" w:cs="Tahoma"/>
                <w:b/>
                <w:bCs/>
              </w:rPr>
              <w:t xml:space="preserve">Primary Actor </w:t>
            </w:r>
            <w:r>
              <w:rPr>
                <w:rFonts w:ascii="Tahoma" w:hAnsi="Tahoma" w:cs="Tahoma"/>
              </w:rPr>
              <w:t>: Apoteker</w:t>
            </w:r>
          </w:p>
          <w:p w:rsidR="00000000" w:rsidRDefault="007415A8">
            <w:pPr>
              <w:pStyle w:val="TableStyle2"/>
              <w:rPr>
                <w:rFonts w:ascii="Tahoma" w:hAnsi="Tahoma" w:cs="Tahoma"/>
              </w:rPr>
            </w:pPr>
            <w:r>
              <w:rPr>
                <w:rFonts w:ascii="Tahoma" w:hAnsi="Tahoma" w:cs="Tahoma"/>
                <w:b/>
                <w:bCs/>
              </w:rPr>
              <w:t>Pre-Cond</w:t>
            </w:r>
            <w:r>
              <w:rPr>
                <w:rFonts w:ascii="Tahoma" w:hAnsi="Tahoma" w:cs="Tahoma"/>
                <w:b/>
                <w:bCs/>
              </w:rPr>
              <w:t xml:space="preserve">ition </w:t>
            </w:r>
            <w:r>
              <w:rPr>
                <w:rFonts w:ascii="Tahoma" w:hAnsi="Tahoma" w:cs="Tahoma"/>
              </w:rPr>
              <w:t>:Apoteker sudah Login</w:t>
            </w:r>
          </w:p>
          <w:p w:rsidR="00000000" w:rsidRDefault="007415A8">
            <w:pPr>
              <w:pStyle w:val="TableStyle2"/>
              <w:rPr>
                <w:rFonts w:ascii="Tahoma" w:hAnsi="Tahoma" w:cs="Tahoma"/>
              </w:rPr>
            </w:pPr>
            <w:r>
              <w:rPr>
                <w:rFonts w:ascii="Tahoma" w:hAnsi="Tahoma" w:cs="Tahoma"/>
                <w:b/>
                <w:bCs/>
              </w:rPr>
              <w:t xml:space="preserve">Post-Condition </w:t>
            </w:r>
            <w:r>
              <w:rPr>
                <w:rFonts w:ascii="Tahoma" w:hAnsi="Tahoma" w:cs="Tahoma"/>
              </w:rPr>
              <w:t>: Form kebutuhan atau request obat terisi</w:t>
            </w:r>
          </w:p>
          <w:p w:rsidR="00000000" w:rsidRDefault="007415A8">
            <w:pPr>
              <w:pStyle w:val="TableStyle2"/>
              <w:rPr>
                <w:rFonts w:ascii="Tahoma" w:hAnsi="Tahoma" w:cs="Tahoma"/>
              </w:rPr>
            </w:pPr>
            <w:r>
              <w:rPr>
                <w:rFonts w:ascii="Tahoma" w:hAnsi="Tahoma" w:cs="Tahoma"/>
                <w:b/>
                <w:bCs/>
              </w:rPr>
              <w:t xml:space="preserve">Primary Flow </w:t>
            </w:r>
            <w:r>
              <w:rPr>
                <w:rFonts w:ascii="Tahoma" w:hAnsi="Tahoma" w:cs="Tahoma"/>
              </w:rPr>
              <w:t>:</w:t>
            </w:r>
          </w:p>
          <w:p w:rsidR="00000000" w:rsidRDefault="007415A8">
            <w:pPr>
              <w:pStyle w:val="TableStyle2"/>
              <w:numPr>
                <w:ilvl w:val="0"/>
                <w:numId w:val="4"/>
              </w:numPr>
              <w:rPr>
                <w:rFonts w:ascii="Tahoma" w:hAnsi="Tahoma" w:cs="Tahoma"/>
                <w:b/>
                <w:bCs/>
              </w:rPr>
            </w:pPr>
            <w:r>
              <w:rPr>
                <w:rFonts w:ascii="Tahoma" w:hAnsi="Tahoma" w:cs="Tahoma"/>
              </w:rPr>
              <w:t>Apoteker Akses Page Request</w:t>
            </w:r>
          </w:p>
          <w:p w:rsidR="00000000" w:rsidRDefault="007415A8">
            <w:pPr>
              <w:pStyle w:val="TableStyle2"/>
              <w:numPr>
                <w:ilvl w:val="0"/>
                <w:numId w:val="4"/>
              </w:numPr>
              <w:rPr>
                <w:rFonts w:ascii="Tahoma" w:hAnsi="Tahoma" w:cs="Tahoma"/>
              </w:rPr>
            </w:pPr>
            <w:r>
              <w:rPr>
                <w:rFonts w:ascii="Tahoma" w:hAnsi="Tahoma" w:cs="Tahoma"/>
              </w:rPr>
              <w:t>System DIsplay page Request</w:t>
            </w:r>
          </w:p>
          <w:p w:rsidR="00000000" w:rsidRDefault="007415A8">
            <w:pPr>
              <w:pStyle w:val="TableStyle2"/>
              <w:numPr>
                <w:ilvl w:val="0"/>
                <w:numId w:val="4"/>
              </w:numPr>
              <w:rPr>
                <w:rFonts w:ascii="Tahoma" w:hAnsi="Tahoma" w:cs="Tahoma"/>
              </w:rPr>
            </w:pPr>
            <w:r>
              <w:rPr>
                <w:rFonts w:ascii="Tahoma" w:hAnsi="Tahoma" w:cs="Tahoma"/>
              </w:rPr>
              <w:t>Apoteker Input Obat Pengganti</w:t>
            </w:r>
          </w:p>
          <w:p w:rsidR="00000000" w:rsidRDefault="007415A8">
            <w:pPr>
              <w:pStyle w:val="TableStyle2"/>
              <w:numPr>
                <w:ilvl w:val="0"/>
                <w:numId w:val="4"/>
              </w:numPr>
              <w:rPr>
                <w:rFonts w:ascii="Tahoma" w:hAnsi="Tahoma" w:cs="Tahoma"/>
              </w:rPr>
            </w:pPr>
            <w:r>
              <w:rPr>
                <w:rFonts w:ascii="Tahoma" w:hAnsi="Tahoma" w:cs="Tahoma"/>
              </w:rPr>
              <w:t>Apoteker Input keterangan Obat Diganti</w:t>
            </w:r>
          </w:p>
          <w:p w:rsidR="00000000" w:rsidRDefault="007415A8">
            <w:pPr>
              <w:pStyle w:val="TableStyle2"/>
              <w:numPr>
                <w:ilvl w:val="0"/>
                <w:numId w:val="4"/>
              </w:numPr>
              <w:rPr>
                <w:rFonts w:ascii="Tahoma" w:hAnsi="Tahoma" w:cs="Tahoma"/>
              </w:rPr>
            </w:pPr>
            <w:r>
              <w:rPr>
                <w:rFonts w:ascii="Tahoma" w:hAnsi="Tahoma" w:cs="Tahoma"/>
              </w:rPr>
              <w:t>Apoteker Klik tombol simpan</w:t>
            </w:r>
          </w:p>
          <w:p w:rsidR="00000000" w:rsidRDefault="007415A8">
            <w:pPr>
              <w:pStyle w:val="TableStyle2"/>
              <w:numPr>
                <w:ilvl w:val="0"/>
                <w:numId w:val="4"/>
              </w:numPr>
              <w:rPr>
                <w:rFonts w:ascii="Tahoma" w:hAnsi="Tahoma" w:cs="Tahoma"/>
              </w:rPr>
            </w:pPr>
            <w:r>
              <w:rPr>
                <w:rFonts w:ascii="Tahoma" w:hAnsi="Tahoma" w:cs="Tahoma"/>
              </w:rPr>
              <w:t>Sys</w:t>
            </w:r>
            <w:r>
              <w:rPr>
                <w:rFonts w:ascii="Tahoma" w:hAnsi="Tahoma" w:cs="Tahoma"/>
              </w:rPr>
              <w:t>tem Data disimpan</w:t>
            </w:r>
          </w:p>
        </w:tc>
      </w:tr>
      <w:tr w:rsidR="00000000">
        <w:tblPrEx>
          <w:shd w:val="clear" w:color="auto" w:fill="auto"/>
        </w:tblPrEx>
        <w:trPr>
          <w:trHeight w:val="279"/>
        </w:trPr>
        <w:tc>
          <w:tcPr>
            <w:tcW w:w="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000000" w:rsidRDefault="007415A8">
            <w:pPr>
              <w:rPr>
                <w:rFonts w:ascii="Tahoma" w:hAnsi="Tahoma" w:cs="Tahoma"/>
              </w:rPr>
            </w:pPr>
          </w:p>
        </w:tc>
        <w:tc>
          <w:tcPr>
            <w:tcW w:w="301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000000" w:rsidRDefault="007415A8">
            <w:pPr>
              <w:rPr>
                <w:rFonts w:ascii="Tahoma" w:hAnsi="Tahoma" w:cs="Tahoma"/>
              </w:rPr>
            </w:pPr>
          </w:p>
        </w:tc>
        <w:tc>
          <w:tcPr>
            <w:tcW w:w="5855" w:type="dxa"/>
            <w:vMerge/>
            <w:tcBorders>
              <w:top w:val="single" w:sz="2" w:space="0" w:color="000000"/>
              <w:left w:val="single" w:sz="2" w:space="0" w:color="000000"/>
              <w:bottom w:val="single" w:sz="2" w:space="0" w:color="000000"/>
              <w:right w:val="single" w:sz="2" w:space="0" w:color="000000"/>
            </w:tcBorders>
          </w:tcPr>
          <w:p w:rsidR="00000000" w:rsidRDefault="007415A8">
            <w:pPr>
              <w:rPr>
                <w:rFonts w:ascii="Tahoma" w:hAnsi="Tahoma" w:cs="Tahoma"/>
              </w:rPr>
            </w:pPr>
          </w:p>
        </w:tc>
      </w:tr>
      <w:tr w:rsidR="00000000">
        <w:tblPrEx>
          <w:shd w:val="clear" w:color="auto" w:fill="auto"/>
        </w:tblPrEx>
        <w:trPr>
          <w:trHeight w:val="279"/>
        </w:trPr>
        <w:tc>
          <w:tcPr>
            <w:tcW w:w="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000000" w:rsidRDefault="007415A8">
            <w:pPr>
              <w:rPr>
                <w:rFonts w:ascii="Tahoma" w:hAnsi="Tahoma" w:cs="Tahoma"/>
              </w:rPr>
            </w:pPr>
          </w:p>
        </w:tc>
        <w:tc>
          <w:tcPr>
            <w:tcW w:w="3012" w:type="dxa"/>
            <w:tcBorders>
              <w:top w:val="single" w:sz="2" w:space="0" w:color="000000"/>
              <w:left w:val="single" w:sz="4" w:space="0" w:color="000000"/>
              <w:bottom w:val="single" w:sz="2" w:space="0" w:color="000000"/>
              <w:right w:val="single" w:sz="2" w:space="0" w:color="000000"/>
            </w:tcBorders>
            <w:tcMar>
              <w:top w:w="80" w:type="dxa"/>
              <w:left w:w="80" w:type="dxa"/>
              <w:bottom w:w="80" w:type="dxa"/>
              <w:right w:w="80" w:type="dxa"/>
            </w:tcMar>
          </w:tcPr>
          <w:p w:rsidR="00000000" w:rsidRDefault="007415A8">
            <w:pPr>
              <w:rPr>
                <w:rFonts w:ascii="Tahoma" w:hAnsi="Tahoma" w:cs="Tahoma"/>
              </w:rPr>
            </w:pPr>
          </w:p>
        </w:tc>
        <w:tc>
          <w:tcPr>
            <w:tcW w:w="5855" w:type="dxa"/>
            <w:vMerge/>
            <w:tcBorders>
              <w:top w:val="single" w:sz="2" w:space="0" w:color="000000"/>
              <w:left w:val="single" w:sz="2" w:space="0" w:color="000000"/>
              <w:bottom w:val="single" w:sz="2" w:space="0" w:color="000000"/>
              <w:right w:val="single" w:sz="2" w:space="0" w:color="000000"/>
            </w:tcBorders>
          </w:tcPr>
          <w:p w:rsidR="00000000" w:rsidRDefault="007415A8">
            <w:pPr>
              <w:rPr>
                <w:rFonts w:ascii="Tahoma" w:hAnsi="Tahoma" w:cs="Tahoma"/>
              </w:rPr>
            </w:pPr>
          </w:p>
        </w:tc>
      </w:tr>
      <w:tr w:rsidR="00000000">
        <w:tblPrEx>
          <w:shd w:val="clear" w:color="auto" w:fill="auto"/>
        </w:tblPrEx>
        <w:trPr>
          <w:trHeight w:val="279"/>
        </w:trPr>
        <w:tc>
          <w:tcPr>
            <w:tcW w:w="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000000" w:rsidRDefault="007415A8">
            <w:pPr>
              <w:rPr>
                <w:rFonts w:ascii="Tahoma" w:hAnsi="Tahoma" w:cs="Tahoma"/>
              </w:rPr>
            </w:pPr>
          </w:p>
        </w:tc>
        <w:tc>
          <w:tcPr>
            <w:tcW w:w="301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000000" w:rsidRDefault="007415A8">
            <w:pPr>
              <w:rPr>
                <w:rFonts w:ascii="Tahoma" w:hAnsi="Tahoma" w:cs="Tahoma"/>
              </w:rPr>
            </w:pPr>
          </w:p>
        </w:tc>
        <w:tc>
          <w:tcPr>
            <w:tcW w:w="5855" w:type="dxa"/>
            <w:vMerge/>
            <w:tcBorders>
              <w:top w:val="single" w:sz="2" w:space="0" w:color="000000"/>
              <w:left w:val="single" w:sz="2" w:space="0" w:color="000000"/>
              <w:bottom w:val="single" w:sz="2" w:space="0" w:color="000000"/>
              <w:right w:val="single" w:sz="2" w:space="0" w:color="000000"/>
            </w:tcBorders>
          </w:tcPr>
          <w:p w:rsidR="00000000" w:rsidRDefault="007415A8">
            <w:pPr>
              <w:rPr>
                <w:rFonts w:ascii="Tahoma" w:hAnsi="Tahoma" w:cs="Tahoma"/>
              </w:rPr>
            </w:pPr>
          </w:p>
        </w:tc>
      </w:tr>
      <w:tr w:rsidR="00000000">
        <w:tblPrEx>
          <w:shd w:val="clear" w:color="auto" w:fill="auto"/>
        </w:tblPrEx>
        <w:trPr>
          <w:trHeight w:val="1179"/>
        </w:trPr>
        <w:tc>
          <w:tcPr>
            <w:tcW w:w="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000000" w:rsidRDefault="007415A8">
            <w:pPr>
              <w:rPr>
                <w:rFonts w:ascii="Tahoma" w:hAnsi="Tahoma" w:cs="Tahoma"/>
              </w:rPr>
            </w:pPr>
          </w:p>
        </w:tc>
        <w:tc>
          <w:tcPr>
            <w:tcW w:w="3012" w:type="dxa"/>
            <w:tcBorders>
              <w:top w:val="single" w:sz="2" w:space="0" w:color="000000"/>
              <w:left w:val="single" w:sz="4" w:space="0" w:color="000000"/>
              <w:bottom w:val="single" w:sz="2" w:space="0" w:color="000000"/>
              <w:right w:val="single" w:sz="2" w:space="0" w:color="000000"/>
            </w:tcBorders>
            <w:tcMar>
              <w:top w:w="80" w:type="dxa"/>
              <w:left w:w="80" w:type="dxa"/>
              <w:bottom w:w="80" w:type="dxa"/>
              <w:right w:w="80" w:type="dxa"/>
            </w:tcMar>
          </w:tcPr>
          <w:p w:rsidR="00000000" w:rsidRDefault="007415A8">
            <w:pPr>
              <w:rPr>
                <w:rFonts w:ascii="Tahoma" w:hAnsi="Tahoma" w:cs="Tahoma"/>
              </w:rPr>
            </w:pPr>
          </w:p>
        </w:tc>
        <w:tc>
          <w:tcPr>
            <w:tcW w:w="5855" w:type="dxa"/>
            <w:vMerge/>
            <w:tcBorders>
              <w:top w:val="single" w:sz="2" w:space="0" w:color="000000"/>
              <w:left w:val="single" w:sz="2" w:space="0" w:color="000000"/>
              <w:bottom w:val="single" w:sz="2" w:space="0" w:color="000000"/>
              <w:right w:val="single" w:sz="2" w:space="0" w:color="000000"/>
            </w:tcBorders>
          </w:tcPr>
          <w:p w:rsidR="00000000" w:rsidRDefault="007415A8">
            <w:pPr>
              <w:rPr>
                <w:rFonts w:ascii="Tahoma" w:hAnsi="Tahoma" w:cs="Tahoma"/>
              </w:rPr>
            </w:pPr>
          </w:p>
        </w:tc>
      </w:tr>
      <w:tr w:rsidR="00000000">
        <w:tblPrEx>
          <w:shd w:val="clear" w:color="auto" w:fill="auto"/>
        </w:tblPrEx>
        <w:trPr>
          <w:trHeight w:val="279"/>
        </w:trPr>
        <w:tc>
          <w:tcPr>
            <w:tcW w:w="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000000" w:rsidRDefault="007415A8">
            <w:pPr>
              <w:rPr>
                <w:rFonts w:ascii="Tahoma" w:hAnsi="Tahoma" w:cs="Tahoma"/>
              </w:rPr>
            </w:pPr>
          </w:p>
        </w:tc>
        <w:tc>
          <w:tcPr>
            <w:tcW w:w="301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000000" w:rsidRDefault="007415A8">
            <w:pPr>
              <w:rPr>
                <w:rFonts w:ascii="Tahoma" w:hAnsi="Tahoma" w:cs="Tahoma"/>
              </w:rPr>
            </w:pPr>
          </w:p>
        </w:tc>
        <w:tc>
          <w:tcPr>
            <w:tcW w:w="5855" w:type="dxa"/>
            <w:vMerge/>
            <w:tcBorders>
              <w:top w:val="single" w:sz="2" w:space="0" w:color="000000"/>
              <w:left w:val="single" w:sz="2" w:space="0" w:color="000000"/>
              <w:bottom w:val="single" w:sz="2" w:space="0" w:color="000000"/>
              <w:right w:val="single" w:sz="2" w:space="0" w:color="000000"/>
            </w:tcBorders>
          </w:tcPr>
          <w:p w:rsidR="00000000" w:rsidRDefault="007415A8">
            <w:pPr>
              <w:rPr>
                <w:rFonts w:ascii="Tahoma" w:hAnsi="Tahoma" w:cs="Tahoma"/>
              </w:rPr>
            </w:pPr>
          </w:p>
        </w:tc>
      </w:tr>
      <w:tr w:rsidR="00000000">
        <w:tblPrEx>
          <w:shd w:val="clear" w:color="auto" w:fill="auto"/>
        </w:tblPrEx>
        <w:trPr>
          <w:trHeight w:val="279"/>
        </w:trPr>
        <w:tc>
          <w:tcPr>
            <w:tcW w:w="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000000" w:rsidRDefault="007415A8">
            <w:pPr>
              <w:rPr>
                <w:rFonts w:ascii="Tahoma" w:hAnsi="Tahoma" w:cs="Tahoma"/>
              </w:rPr>
            </w:pPr>
          </w:p>
        </w:tc>
        <w:tc>
          <w:tcPr>
            <w:tcW w:w="3012" w:type="dxa"/>
            <w:tcBorders>
              <w:top w:val="single" w:sz="2" w:space="0" w:color="000000"/>
              <w:left w:val="single" w:sz="4" w:space="0" w:color="000000"/>
              <w:bottom w:val="single" w:sz="2" w:space="0" w:color="000000"/>
              <w:right w:val="single" w:sz="2" w:space="0" w:color="000000"/>
            </w:tcBorders>
            <w:tcMar>
              <w:top w:w="80" w:type="dxa"/>
              <w:left w:w="80" w:type="dxa"/>
              <w:bottom w:w="80" w:type="dxa"/>
              <w:right w:w="80" w:type="dxa"/>
            </w:tcMar>
          </w:tcPr>
          <w:p w:rsidR="00000000" w:rsidRDefault="007415A8">
            <w:pPr>
              <w:rPr>
                <w:rFonts w:ascii="Tahoma" w:hAnsi="Tahoma" w:cs="Tahoma"/>
              </w:rPr>
            </w:pPr>
          </w:p>
        </w:tc>
        <w:tc>
          <w:tcPr>
            <w:tcW w:w="5855" w:type="dxa"/>
            <w:vMerge/>
            <w:tcBorders>
              <w:top w:val="single" w:sz="2" w:space="0" w:color="000000"/>
              <w:left w:val="single" w:sz="2" w:space="0" w:color="000000"/>
              <w:bottom w:val="single" w:sz="2" w:space="0" w:color="000000"/>
              <w:right w:val="single" w:sz="2" w:space="0" w:color="000000"/>
            </w:tcBorders>
          </w:tcPr>
          <w:p w:rsidR="00000000" w:rsidRDefault="007415A8">
            <w:pPr>
              <w:rPr>
                <w:rFonts w:ascii="Tahoma" w:hAnsi="Tahoma" w:cs="Tahoma"/>
              </w:rPr>
            </w:pPr>
          </w:p>
        </w:tc>
      </w:tr>
      <w:tr w:rsidR="00000000">
        <w:tblPrEx>
          <w:shd w:val="clear" w:color="auto" w:fill="auto"/>
        </w:tblPrEx>
        <w:trPr>
          <w:trHeight w:val="279"/>
        </w:trPr>
        <w:tc>
          <w:tcPr>
            <w:tcW w:w="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000000" w:rsidRDefault="007415A8">
            <w:pPr>
              <w:rPr>
                <w:rFonts w:ascii="Tahoma" w:hAnsi="Tahoma" w:cs="Tahoma"/>
              </w:rPr>
            </w:pPr>
          </w:p>
        </w:tc>
        <w:tc>
          <w:tcPr>
            <w:tcW w:w="301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000000" w:rsidRDefault="007415A8">
            <w:pPr>
              <w:rPr>
                <w:rFonts w:ascii="Tahoma" w:hAnsi="Tahoma" w:cs="Tahoma"/>
              </w:rPr>
            </w:pPr>
          </w:p>
        </w:tc>
        <w:tc>
          <w:tcPr>
            <w:tcW w:w="5855" w:type="dxa"/>
            <w:vMerge/>
            <w:tcBorders>
              <w:top w:val="single" w:sz="2" w:space="0" w:color="000000"/>
              <w:left w:val="single" w:sz="2" w:space="0" w:color="000000"/>
              <w:bottom w:val="single" w:sz="2" w:space="0" w:color="000000"/>
              <w:right w:val="single" w:sz="2" w:space="0" w:color="000000"/>
            </w:tcBorders>
          </w:tcPr>
          <w:p w:rsidR="00000000" w:rsidRDefault="007415A8">
            <w:pPr>
              <w:rPr>
                <w:rFonts w:ascii="Tahoma" w:hAnsi="Tahoma" w:cs="Tahoma"/>
              </w:rPr>
            </w:pPr>
          </w:p>
        </w:tc>
      </w:tr>
      <w:tr w:rsidR="00000000">
        <w:tblPrEx>
          <w:shd w:val="clear" w:color="auto" w:fill="auto"/>
        </w:tblPrEx>
        <w:trPr>
          <w:trHeight w:val="90"/>
        </w:trPr>
        <w:tc>
          <w:tcPr>
            <w:tcW w:w="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000000" w:rsidRDefault="007415A8">
            <w:pPr>
              <w:rPr>
                <w:rFonts w:ascii="Tahoma" w:hAnsi="Tahoma" w:cs="Tahoma"/>
              </w:rPr>
            </w:pPr>
          </w:p>
        </w:tc>
        <w:tc>
          <w:tcPr>
            <w:tcW w:w="3012" w:type="dxa"/>
            <w:tcBorders>
              <w:top w:val="single" w:sz="2" w:space="0" w:color="000000"/>
              <w:left w:val="single" w:sz="4" w:space="0" w:color="000000"/>
              <w:bottom w:val="single" w:sz="2" w:space="0" w:color="000000"/>
              <w:right w:val="single" w:sz="2" w:space="0" w:color="000000"/>
            </w:tcBorders>
            <w:tcMar>
              <w:top w:w="80" w:type="dxa"/>
              <w:left w:w="80" w:type="dxa"/>
              <w:bottom w:w="80" w:type="dxa"/>
              <w:right w:w="80" w:type="dxa"/>
            </w:tcMar>
          </w:tcPr>
          <w:p w:rsidR="00000000" w:rsidRDefault="007415A8">
            <w:pPr>
              <w:rPr>
                <w:rFonts w:ascii="Tahoma" w:hAnsi="Tahoma" w:cs="Tahoma"/>
              </w:rPr>
            </w:pPr>
          </w:p>
        </w:tc>
        <w:tc>
          <w:tcPr>
            <w:tcW w:w="5855" w:type="dxa"/>
            <w:vMerge/>
            <w:tcBorders>
              <w:top w:val="single" w:sz="2" w:space="0" w:color="000000"/>
              <w:left w:val="single" w:sz="2" w:space="0" w:color="000000"/>
              <w:bottom w:val="single" w:sz="2" w:space="0" w:color="000000"/>
              <w:right w:val="single" w:sz="2" w:space="0" w:color="000000"/>
            </w:tcBorders>
          </w:tcPr>
          <w:p w:rsidR="00000000" w:rsidRDefault="007415A8">
            <w:pPr>
              <w:rPr>
                <w:rFonts w:ascii="Tahoma" w:hAnsi="Tahoma" w:cs="Tahoma"/>
              </w:rPr>
            </w:pPr>
          </w:p>
        </w:tc>
      </w:tr>
    </w:tbl>
    <w:p w:rsidR="00000000" w:rsidRDefault="007415A8">
      <w:pPr>
        <w:pStyle w:val="Body"/>
      </w:pPr>
    </w:p>
    <w:p w:rsidR="00000000" w:rsidRDefault="007415A8">
      <w:pPr>
        <w:pStyle w:val="Body"/>
      </w:pPr>
    </w:p>
    <w:p w:rsidR="00000000" w:rsidRDefault="007415A8">
      <w:pPr>
        <w:rPr>
          <w:b/>
          <w:bCs/>
          <w:sz w:val="40"/>
          <w:szCs w:val="40"/>
          <w:lang w:val="id-ID"/>
        </w:rPr>
      </w:pPr>
    </w:p>
    <w:p w:rsidR="00000000" w:rsidRDefault="007415A8">
      <w:pPr>
        <w:rPr>
          <w:b/>
          <w:bCs/>
          <w:sz w:val="40"/>
          <w:szCs w:val="40"/>
          <w:lang w:val="id-ID"/>
        </w:rPr>
      </w:pPr>
    </w:p>
    <w:p w:rsidR="00000000" w:rsidRDefault="007415A8">
      <w:pPr>
        <w:rPr>
          <w:b/>
          <w:bCs/>
          <w:sz w:val="40"/>
          <w:szCs w:val="40"/>
          <w:lang w:val="id-ID"/>
        </w:rPr>
      </w:pPr>
    </w:p>
    <w:p w:rsidR="00000000" w:rsidRDefault="007415A8">
      <w:pPr>
        <w:rPr>
          <w:b/>
          <w:bCs/>
          <w:sz w:val="40"/>
          <w:szCs w:val="40"/>
          <w:lang w:val="id-ID"/>
        </w:rPr>
      </w:pPr>
    </w:p>
    <w:p w:rsidR="00000000" w:rsidRDefault="007415A8">
      <w:pPr>
        <w:rPr>
          <w:b/>
          <w:bCs/>
          <w:sz w:val="40"/>
          <w:szCs w:val="40"/>
          <w:lang w:val="id-ID"/>
        </w:rPr>
      </w:pPr>
    </w:p>
    <w:p w:rsidR="00000000" w:rsidRDefault="007415A8">
      <w:pPr>
        <w:rPr>
          <w:b/>
          <w:bCs/>
          <w:sz w:val="40"/>
          <w:szCs w:val="40"/>
          <w:lang w:val="id-ID"/>
        </w:rPr>
      </w:pPr>
    </w:p>
    <w:p w:rsidR="00000000" w:rsidRDefault="007415A8">
      <w:pPr>
        <w:rPr>
          <w:b/>
          <w:bCs/>
          <w:sz w:val="40"/>
          <w:szCs w:val="40"/>
          <w:lang w:val="id-ID"/>
        </w:rPr>
      </w:pPr>
      <w:r>
        <w:rPr>
          <w:b/>
          <w:bCs/>
          <w:sz w:val="40"/>
          <w:szCs w:val="40"/>
          <w:lang w:val="id-ID"/>
        </w:rPr>
        <w:lastRenderedPageBreak/>
        <w:t>State Chart Diagram</w:t>
      </w:r>
    </w:p>
    <w:p w:rsidR="00000000" w:rsidRDefault="007415A8">
      <w:pPr>
        <w:rPr>
          <w:sz w:val="40"/>
          <w:szCs w:val="40"/>
          <w:lang w:val="id-ID"/>
        </w:rPr>
      </w:pPr>
      <w:r>
        <w:rPr>
          <w:sz w:val="40"/>
          <w:szCs w:val="40"/>
          <w:lang w:val="id-ID"/>
        </w:rPr>
        <w:t>Kasir</w:t>
      </w:r>
    </w:p>
    <w:p w:rsidR="00000000" w:rsidRDefault="00FA679E">
      <w:pPr>
        <w:rPr>
          <w:b/>
          <w:bCs/>
          <w:sz w:val="40"/>
          <w:szCs w:val="40"/>
          <w:lang w:val="id-ID"/>
        </w:rPr>
      </w:pPr>
      <w:r>
        <w:rPr>
          <w:noProof/>
          <w:lang w:val="id-ID" w:eastAsia="ja-JP"/>
        </w:rPr>
        <w:drawing>
          <wp:inline distT="0" distB="0" distL="0" distR="0">
            <wp:extent cx="5486400" cy="3162300"/>
            <wp:effectExtent l="0" t="0" r="0" b="0"/>
            <wp:docPr id="46"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486400" cy="3162300"/>
                    </a:xfrm>
                    <a:prstGeom prst="rect">
                      <a:avLst/>
                    </a:prstGeom>
                    <a:noFill/>
                    <a:ln>
                      <a:noFill/>
                    </a:ln>
                  </pic:spPr>
                </pic:pic>
              </a:graphicData>
            </a:graphic>
          </wp:inline>
        </w:drawing>
      </w:r>
    </w:p>
    <w:p w:rsidR="00000000" w:rsidRDefault="007415A8">
      <w:pPr>
        <w:rPr>
          <w:lang w:val="id-ID"/>
        </w:rPr>
      </w:pPr>
      <w:r>
        <w:rPr>
          <w:lang w:val="id-ID"/>
        </w:rPr>
        <w:t>Kasir Membuat Faktur</w:t>
      </w:r>
    </w:p>
    <w:p w:rsidR="00000000" w:rsidRDefault="00FA679E">
      <w:r>
        <w:rPr>
          <w:noProof/>
          <w:lang w:val="id-ID" w:eastAsia="ja-JP"/>
        </w:rPr>
        <w:drawing>
          <wp:inline distT="0" distB="0" distL="0" distR="0">
            <wp:extent cx="2714625" cy="4219575"/>
            <wp:effectExtent l="0" t="0" r="0" b="0"/>
            <wp:docPr id="47"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714625" cy="4219575"/>
                    </a:xfrm>
                    <a:prstGeom prst="rect">
                      <a:avLst/>
                    </a:prstGeom>
                    <a:noFill/>
                    <a:ln>
                      <a:noFill/>
                    </a:ln>
                  </pic:spPr>
                </pic:pic>
              </a:graphicData>
            </a:graphic>
          </wp:inline>
        </w:drawing>
      </w:r>
    </w:p>
    <w:p w:rsidR="00000000" w:rsidRDefault="007415A8">
      <w:pPr>
        <w:rPr>
          <w:lang w:val="id-ID"/>
        </w:rPr>
      </w:pPr>
      <w:r>
        <w:rPr>
          <w:lang w:val="id-ID"/>
        </w:rPr>
        <w:lastRenderedPageBreak/>
        <w:t>Kasir pembayaran</w:t>
      </w:r>
    </w:p>
    <w:p w:rsidR="00000000" w:rsidRDefault="00FA679E">
      <w:r>
        <w:rPr>
          <w:noProof/>
          <w:lang w:val="id-ID" w:eastAsia="ja-JP"/>
        </w:rPr>
        <w:drawing>
          <wp:inline distT="0" distB="0" distL="0" distR="0">
            <wp:extent cx="4219575" cy="4638675"/>
            <wp:effectExtent l="0" t="0" r="0" b="0"/>
            <wp:docPr id="48"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219575" cy="4638675"/>
                    </a:xfrm>
                    <a:prstGeom prst="rect">
                      <a:avLst/>
                    </a:prstGeom>
                    <a:noFill/>
                    <a:ln>
                      <a:noFill/>
                    </a:ln>
                  </pic:spPr>
                </pic:pic>
              </a:graphicData>
            </a:graphic>
          </wp:inline>
        </w:drawing>
      </w:r>
    </w:p>
    <w:p w:rsidR="00000000" w:rsidRDefault="007415A8">
      <w:pPr>
        <w:rPr>
          <w:lang w:val="id-ID"/>
        </w:rPr>
      </w:pPr>
      <w:r>
        <w:rPr>
          <w:lang w:val="id-ID"/>
        </w:rPr>
        <w:t>Kasir Laporan</w:t>
      </w:r>
    </w:p>
    <w:p w:rsidR="00000000" w:rsidRDefault="00FA679E">
      <w:r>
        <w:rPr>
          <w:noProof/>
          <w:lang w:val="id-ID" w:eastAsia="ja-JP"/>
        </w:rPr>
        <w:lastRenderedPageBreak/>
        <w:drawing>
          <wp:inline distT="0" distB="0" distL="0" distR="0">
            <wp:extent cx="3467100" cy="5172075"/>
            <wp:effectExtent l="0" t="0" r="0" b="0"/>
            <wp:docPr id="49"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467100" cy="5172075"/>
                    </a:xfrm>
                    <a:prstGeom prst="rect">
                      <a:avLst/>
                    </a:prstGeom>
                    <a:noFill/>
                    <a:ln>
                      <a:noFill/>
                    </a:ln>
                  </pic:spPr>
                </pic:pic>
              </a:graphicData>
            </a:graphic>
          </wp:inline>
        </w:drawing>
      </w:r>
    </w:p>
    <w:p w:rsidR="00000000" w:rsidRDefault="007415A8">
      <w:pPr>
        <w:rPr>
          <w:lang w:val="id-ID"/>
        </w:rPr>
      </w:pPr>
      <w:r>
        <w:rPr>
          <w:lang w:val="id-ID"/>
        </w:rPr>
        <w:t>Pemilik Apotek</w:t>
      </w:r>
    </w:p>
    <w:p w:rsidR="00000000" w:rsidRDefault="00FA679E">
      <w:r>
        <w:rPr>
          <w:noProof/>
          <w:lang w:val="id-ID" w:eastAsia="ja-JP"/>
        </w:rPr>
        <w:lastRenderedPageBreak/>
        <w:drawing>
          <wp:inline distT="0" distB="0" distL="0" distR="0">
            <wp:extent cx="4048125" cy="4895850"/>
            <wp:effectExtent l="0" t="0" r="0" b="0"/>
            <wp:docPr id="50"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048125" cy="4895850"/>
                    </a:xfrm>
                    <a:prstGeom prst="rect">
                      <a:avLst/>
                    </a:prstGeom>
                    <a:noFill/>
                    <a:ln>
                      <a:noFill/>
                    </a:ln>
                  </pic:spPr>
                </pic:pic>
              </a:graphicData>
            </a:graphic>
          </wp:inline>
        </w:drawing>
      </w:r>
    </w:p>
    <w:p w:rsidR="00000000" w:rsidRDefault="007415A8">
      <w:pPr>
        <w:rPr>
          <w:lang w:val="id-ID"/>
        </w:rPr>
      </w:pPr>
      <w:r>
        <w:rPr>
          <w:lang w:val="id-ID"/>
        </w:rPr>
        <w:t>Pengadaan Obat</w:t>
      </w:r>
    </w:p>
    <w:p w:rsidR="00000000" w:rsidRDefault="00FA679E">
      <w:r>
        <w:rPr>
          <w:noProof/>
          <w:lang w:val="id-ID" w:eastAsia="ja-JP"/>
        </w:rPr>
        <w:lastRenderedPageBreak/>
        <w:drawing>
          <wp:inline distT="0" distB="0" distL="0" distR="0">
            <wp:extent cx="5495925" cy="3943350"/>
            <wp:effectExtent l="0" t="0" r="0" b="0"/>
            <wp:docPr id="51"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495925" cy="3943350"/>
                    </a:xfrm>
                    <a:prstGeom prst="rect">
                      <a:avLst/>
                    </a:prstGeom>
                    <a:noFill/>
                    <a:ln>
                      <a:noFill/>
                    </a:ln>
                  </pic:spPr>
                </pic:pic>
              </a:graphicData>
            </a:graphic>
          </wp:inline>
        </w:drawing>
      </w:r>
    </w:p>
    <w:p w:rsidR="00000000" w:rsidRDefault="007415A8">
      <w:pPr>
        <w:rPr>
          <w:lang w:val="id-ID"/>
        </w:rPr>
      </w:pPr>
      <w:r>
        <w:rPr>
          <w:lang w:val="id-ID"/>
        </w:rPr>
        <w:t>Admin Database</w:t>
      </w:r>
    </w:p>
    <w:p w:rsidR="00000000" w:rsidRDefault="00FA679E">
      <w:r>
        <w:rPr>
          <w:noProof/>
          <w:lang w:val="id-ID" w:eastAsia="ja-JP"/>
        </w:rPr>
        <w:drawing>
          <wp:inline distT="0" distB="0" distL="0" distR="0">
            <wp:extent cx="4572000" cy="3971925"/>
            <wp:effectExtent l="0" t="0" r="0" b="0"/>
            <wp:docPr id="52"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572000" cy="3971925"/>
                    </a:xfrm>
                    <a:prstGeom prst="rect">
                      <a:avLst/>
                    </a:prstGeom>
                    <a:noFill/>
                    <a:ln>
                      <a:noFill/>
                    </a:ln>
                  </pic:spPr>
                </pic:pic>
              </a:graphicData>
            </a:graphic>
          </wp:inline>
        </w:drawing>
      </w:r>
    </w:p>
    <w:p w:rsidR="00000000" w:rsidRDefault="007415A8">
      <w:pPr>
        <w:rPr>
          <w:lang w:val="id-ID"/>
        </w:rPr>
      </w:pPr>
      <w:r>
        <w:rPr>
          <w:lang w:val="id-ID"/>
        </w:rPr>
        <w:lastRenderedPageBreak/>
        <w:t>Admin User</w:t>
      </w:r>
    </w:p>
    <w:p w:rsidR="00000000" w:rsidRDefault="00FA679E">
      <w:r>
        <w:rPr>
          <w:noProof/>
          <w:lang w:val="id-ID" w:eastAsia="ja-JP"/>
        </w:rPr>
        <w:drawing>
          <wp:inline distT="0" distB="0" distL="0" distR="0">
            <wp:extent cx="4362450" cy="3676650"/>
            <wp:effectExtent l="0" t="0" r="0" b="0"/>
            <wp:docPr id="53"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362450" cy="3676650"/>
                    </a:xfrm>
                    <a:prstGeom prst="rect">
                      <a:avLst/>
                    </a:prstGeom>
                    <a:noFill/>
                    <a:ln>
                      <a:noFill/>
                    </a:ln>
                  </pic:spPr>
                </pic:pic>
              </a:graphicData>
            </a:graphic>
          </wp:inline>
        </w:drawing>
      </w:r>
    </w:p>
    <w:p w:rsidR="00000000" w:rsidRDefault="007415A8"/>
    <w:p w:rsidR="00000000" w:rsidRDefault="007415A8"/>
    <w:p w:rsidR="00000000" w:rsidRDefault="007415A8"/>
    <w:p w:rsidR="00000000" w:rsidRDefault="007415A8">
      <w:pPr>
        <w:rPr>
          <w:lang w:val="id-ID"/>
        </w:rPr>
      </w:pPr>
      <w:r>
        <w:rPr>
          <w:lang w:val="id-ID"/>
        </w:rPr>
        <w:t>Admin Obat</w:t>
      </w:r>
    </w:p>
    <w:p w:rsidR="00000000" w:rsidRDefault="007415A8"/>
    <w:p w:rsidR="00000000" w:rsidRDefault="007415A8"/>
    <w:p w:rsidR="00000000" w:rsidRDefault="00FA679E">
      <w:r>
        <w:rPr>
          <w:noProof/>
          <w:lang w:val="id-ID" w:eastAsia="ja-JP"/>
        </w:rPr>
        <w:drawing>
          <wp:inline distT="0" distB="0" distL="0" distR="0">
            <wp:extent cx="4524375" cy="2428875"/>
            <wp:effectExtent l="0" t="0" r="0" b="0"/>
            <wp:docPr id="54"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524375" cy="2428875"/>
                    </a:xfrm>
                    <a:prstGeom prst="rect">
                      <a:avLst/>
                    </a:prstGeom>
                    <a:noFill/>
                    <a:ln>
                      <a:noFill/>
                    </a:ln>
                  </pic:spPr>
                </pic:pic>
              </a:graphicData>
            </a:graphic>
          </wp:inline>
        </w:drawing>
      </w:r>
    </w:p>
    <w:p w:rsidR="00000000" w:rsidRDefault="007415A8"/>
    <w:p w:rsidR="00000000" w:rsidRDefault="007415A8">
      <w:pPr>
        <w:rPr>
          <w:lang w:val="id-ID"/>
        </w:rPr>
      </w:pPr>
    </w:p>
    <w:p w:rsidR="00000000" w:rsidRDefault="007415A8">
      <w:pPr>
        <w:rPr>
          <w:lang w:val="id-ID"/>
        </w:rPr>
      </w:pPr>
    </w:p>
    <w:p w:rsidR="00000000" w:rsidRDefault="007415A8">
      <w:pPr>
        <w:rPr>
          <w:lang w:val="id-ID"/>
        </w:rPr>
      </w:pPr>
    </w:p>
    <w:p w:rsidR="00000000" w:rsidRDefault="007415A8">
      <w:pPr>
        <w:rPr>
          <w:lang w:val="id-ID"/>
        </w:rPr>
      </w:pPr>
    </w:p>
    <w:p w:rsidR="00000000" w:rsidRDefault="007415A8">
      <w:pPr>
        <w:rPr>
          <w:lang w:val="id-ID"/>
        </w:rPr>
      </w:pPr>
      <w:r>
        <w:rPr>
          <w:lang w:val="id-ID"/>
        </w:rPr>
        <w:lastRenderedPageBreak/>
        <w:t xml:space="preserve">Apoteker </w:t>
      </w:r>
    </w:p>
    <w:p w:rsidR="00000000" w:rsidRDefault="00FA679E">
      <w:r>
        <w:rPr>
          <w:noProof/>
          <w:lang w:val="id-ID" w:eastAsia="ja-JP"/>
        </w:rPr>
        <w:drawing>
          <wp:inline distT="0" distB="0" distL="0" distR="0">
            <wp:extent cx="5495925" cy="4524375"/>
            <wp:effectExtent l="0" t="0" r="0" b="0"/>
            <wp:docPr id="55"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495925" cy="4524375"/>
                    </a:xfrm>
                    <a:prstGeom prst="rect">
                      <a:avLst/>
                    </a:prstGeom>
                    <a:noFill/>
                    <a:ln>
                      <a:noFill/>
                    </a:ln>
                  </pic:spPr>
                </pic:pic>
              </a:graphicData>
            </a:graphic>
          </wp:inline>
        </w:drawing>
      </w:r>
    </w:p>
    <w:p w:rsidR="00000000" w:rsidRDefault="007415A8">
      <w:pPr>
        <w:rPr>
          <w:lang w:val="id-ID"/>
        </w:rPr>
      </w:pPr>
      <w:r>
        <w:rPr>
          <w:lang w:val="id-ID"/>
        </w:rPr>
        <w:t>Apoteker Res</w:t>
      </w:r>
      <w:r>
        <w:rPr>
          <w:lang w:val="id-ID"/>
        </w:rPr>
        <w:t>ep</w:t>
      </w:r>
    </w:p>
    <w:p w:rsidR="00000000" w:rsidRDefault="00FA679E">
      <w:r>
        <w:rPr>
          <w:noProof/>
          <w:lang w:val="id-ID" w:eastAsia="ja-JP"/>
        </w:rPr>
        <w:lastRenderedPageBreak/>
        <w:drawing>
          <wp:inline distT="0" distB="0" distL="0" distR="0">
            <wp:extent cx="3571875" cy="6076950"/>
            <wp:effectExtent l="0" t="0" r="0" b="0"/>
            <wp:docPr id="56"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571875" cy="6076950"/>
                    </a:xfrm>
                    <a:prstGeom prst="rect">
                      <a:avLst/>
                    </a:prstGeom>
                    <a:noFill/>
                    <a:ln>
                      <a:noFill/>
                    </a:ln>
                  </pic:spPr>
                </pic:pic>
              </a:graphicData>
            </a:graphic>
          </wp:inline>
        </w:drawing>
      </w:r>
    </w:p>
    <w:p w:rsidR="00000000" w:rsidRDefault="007415A8">
      <w:pPr>
        <w:rPr>
          <w:lang w:val="id-ID"/>
        </w:rPr>
      </w:pPr>
      <w:r>
        <w:rPr>
          <w:lang w:val="id-ID"/>
        </w:rPr>
        <w:t>Apoteker Mengecek Data Obat</w:t>
      </w:r>
    </w:p>
    <w:p w:rsidR="00000000" w:rsidRDefault="00FA679E">
      <w:pPr>
        <w:rPr>
          <w:lang w:val="id-ID"/>
        </w:rPr>
      </w:pPr>
      <w:r>
        <w:rPr>
          <w:noProof/>
          <w:lang w:val="id-ID" w:eastAsia="ja-JP"/>
        </w:rPr>
        <w:lastRenderedPageBreak/>
        <w:drawing>
          <wp:inline distT="0" distB="0" distL="0" distR="0">
            <wp:extent cx="3133725" cy="4991100"/>
            <wp:effectExtent l="0" t="0" r="0" b="0"/>
            <wp:docPr id="57"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133725" cy="4991100"/>
                    </a:xfrm>
                    <a:prstGeom prst="rect">
                      <a:avLst/>
                    </a:prstGeom>
                    <a:noFill/>
                    <a:ln>
                      <a:noFill/>
                    </a:ln>
                  </pic:spPr>
                </pic:pic>
              </a:graphicData>
            </a:graphic>
          </wp:inline>
        </w:drawing>
      </w:r>
    </w:p>
    <w:p w:rsidR="00000000" w:rsidRDefault="007415A8">
      <w:pPr>
        <w:rPr>
          <w:lang w:val="id-ID"/>
        </w:rPr>
      </w:pPr>
      <w:r>
        <w:rPr>
          <w:lang w:val="id-ID"/>
        </w:rPr>
        <w:t>Petugas Penjualan</w:t>
      </w:r>
    </w:p>
    <w:p w:rsidR="00000000" w:rsidRDefault="00FA679E">
      <w:pPr>
        <w:rPr>
          <w:lang w:val="id-ID"/>
        </w:rPr>
      </w:pPr>
      <w:r>
        <w:rPr>
          <w:noProof/>
          <w:lang w:val="id-ID" w:eastAsia="ja-JP"/>
        </w:rPr>
        <w:drawing>
          <wp:inline distT="0" distB="0" distL="0" distR="0">
            <wp:extent cx="5038725" cy="2905125"/>
            <wp:effectExtent l="0" t="0" r="0" b="0"/>
            <wp:docPr id="58"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038725" cy="2905125"/>
                    </a:xfrm>
                    <a:prstGeom prst="rect">
                      <a:avLst/>
                    </a:prstGeom>
                    <a:noFill/>
                    <a:ln>
                      <a:noFill/>
                    </a:ln>
                  </pic:spPr>
                </pic:pic>
              </a:graphicData>
            </a:graphic>
          </wp:inline>
        </w:drawing>
      </w:r>
    </w:p>
    <w:p w:rsidR="00000000" w:rsidRDefault="007415A8"/>
    <w:p w:rsidR="00000000" w:rsidRDefault="007415A8">
      <w:pPr>
        <w:rPr>
          <w:b/>
          <w:sz w:val="40"/>
          <w:szCs w:val="40"/>
        </w:rPr>
      </w:pPr>
      <w:r>
        <w:rPr>
          <w:b/>
          <w:sz w:val="40"/>
          <w:szCs w:val="40"/>
        </w:rPr>
        <w:t>Class Diagram</w:t>
      </w:r>
    </w:p>
    <w:p w:rsidR="00000000" w:rsidRDefault="007415A8">
      <w:pPr>
        <w:rPr>
          <w:b/>
        </w:rPr>
      </w:pPr>
    </w:p>
    <w:p w:rsidR="00000000" w:rsidRDefault="00FA679E">
      <w:pPr>
        <w:rPr>
          <w:b/>
        </w:rPr>
      </w:pPr>
      <w:r>
        <w:rPr>
          <w:b/>
          <w:noProof/>
          <w:lang w:val="id-ID" w:eastAsia="ja-JP"/>
        </w:rPr>
        <w:drawing>
          <wp:anchor distT="0" distB="0" distL="114300" distR="114300" simplePos="0" relativeHeight="251652096" behindDoc="0" locked="0" layoutInCell="1" allowOverlap="1">
            <wp:simplePos x="0" y="0"/>
            <wp:positionH relativeFrom="column">
              <wp:posOffset>-202565</wp:posOffset>
            </wp:positionH>
            <wp:positionV relativeFrom="paragraph">
              <wp:posOffset>426085</wp:posOffset>
            </wp:positionV>
            <wp:extent cx="6188075" cy="4156710"/>
            <wp:effectExtent l="0" t="0" r="0" b="0"/>
            <wp:wrapTopAndBottom/>
            <wp:docPr id="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188075" cy="41567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00000" w:rsidRDefault="007415A8"/>
    <w:p w:rsidR="00000000" w:rsidRDefault="007415A8"/>
    <w:p w:rsidR="00000000" w:rsidRDefault="007415A8"/>
    <w:p w:rsidR="00000000" w:rsidRDefault="007415A8"/>
    <w:p w:rsidR="00000000" w:rsidRDefault="007415A8"/>
    <w:p w:rsidR="00000000" w:rsidRDefault="007415A8">
      <w:pPr>
        <w:rPr>
          <w:b/>
          <w:bCs/>
          <w:sz w:val="40"/>
          <w:szCs w:val="40"/>
          <w:lang w:val="id-ID"/>
        </w:rPr>
      </w:pPr>
    </w:p>
    <w:p w:rsidR="00000000" w:rsidRDefault="007415A8">
      <w:pPr>
        <w:rPr>
          <w:b/>
          <w:bCs/>
          <w:sz w:val="40"/>
          <w:szCs w:val="40"/>
          <w:lang w:val="id-ID"/>
        </w:rPr>
      </w:pPr>
    </w:p>
    <w:p w:rsidR="00000000" w:rsidRDefault="007415A8">
      <w:pPr>
        <w:rPr>
          <w:b/>
          <w:bCs/>
          <w:sz w:val="40"/>
          <w:szCs w:val="40"/>
          <w:lang w:val="id-ID"/>
        </w:rPr>
      </w:pPr>
    </w:p>
    <w:p w:rsidR="00000000" w:rsidRDefault="007415A8">
      <w:pPr>
        <w:rPr>
          <w:b/>
          <w:bCs/>
          <w:sz w:val="40"/>
          <w:szCs w:val="40"/>
          <w:lang w:val="id-ID"/>
        </w:rPr>
      </w:pPr>
    </w:p>
    <w:p w:rsidR="00000000" w:rsidRDefault="007415A8">
      <w:pPr>
        <w:rPr>
          <w:b/>
          <w:bCs/>
          <w:sz w:val="40"/>
          <w:szCs w:val="40"/>
          <w:lang w:val="id-ID"/>
        </w:rPr>
      </w:pPr>
    </w:p>
    <w:p w:rsidR="00000000" w:rsidRDefault="007415A8">
      <w:pPr>
        <w:rPr>
          <w:b/>
          <w:bCs/>
          <w:sz w:val="40"/>
          <w:szCs w:val="40"/>
          <w:lang w:val="id-ID"/>
        </w:rPr>
      </w:pPr>
    </w:p>
    <w:p w:rsidR="00000000" w:rsidRDefault="007415A8">
      <w:pPr>
        <w:rPr>
          <w:b/>
          <w:bCs/>
          <w:sz w:val="40"/>
          <w:szCs w:val="40"/>
          <w:lang w:val="id-ID"/>
        </w:rPr>
      </w:pPr>
    </w:p>
    <w:p w:rsidR="00000000" w:rsidRDefault="007415A8">
      <w:pPr>
        <w:rPr>
          <w:b/>
          <w:bCs/>
          <w:sz w:val="40"/>
          <w:szCs w:val="40"/>
          <w:lang w:val="id-ID"/>
        </w:rPr>
      </w:pPr>
      <w:r>
        <w:rPr>
          <w:b/>
          <w:bCs/>
          <w:sz w:val="40"/>
          <w:szCs w:val="40"/>
          <w:lang w:val="id-ID"/>
        </w:rPr>
        <w:lastRenderedPageBreak/>
        <w:t>Robustness</w:t>
      </w:r>
    </w:p>
    <w:p w:rsidR="00000000" w:rsidRDefault="00FA679E">
      <w:pPr>
        <w:tabs>
          <w:tab w:val="left" w:pos="1500"/>
        </w:tabs>
        <w:rPr>
          <w:b/>
        </w:rPr>
      </w:pPr>
      <w:r>
        <w:rPr>
          <w:b/>
          <w:noProof/>
          <w:lang w:val="id-ID" w:eastAsia="ja-JP"/>
        </w:rPr>
        <w:drawing>
          <wp:anchor distT="0" distB="0" distL="114300" distR="114300" simplePos="0" relativeHeight="251653120" behindDoc="0" locked="0" layoutInCell="1" allowOverlap="1">
            <wp:simplePos x="0" y="0"/>
            <wp:positionH relativeFrom="column">
              <wp:posOffset>-247650</wp:posOffset>
            </wp:positionH>
            <wp:positionV relativeFrom="paragraph">
              <wp:posOffset>933450</wp:posOffset>
            </wp:positionV>
            <wp:extent cx="6038850" cy="3333750"/>
            <wp:effectExtent l="0" t="0" r="0" b="0"/>
            <wp:wrapTopAndBottom/>
            <wp:docPr id="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038850" cy="3333750"/>
                    </a:xfrm>
                    <a:prstGeom prst="rect">
                      <a:avLst/>
                    </a:prstGeom>
                    <a:noFill/>
                    <a:ln>
                      <a:noFill/>
                    </a:ln>
                  </pic:spPr>
                </pic:pic>
              </a:graphicData>
            </a:graphic>
            <wp14:sizeRelH relativeFrom="page">
              <wp14:pctWidth>0</wp14:pctWidth>
            </wp14:sizeRelH>
            <wp14:sizeRelV relativeFrom="page">
              <wp14:pctHeight>0</wp14:pctHeight>
            </wp14:sizeRelV>
          </wp:anchor>
        </w:drawing>
      </w:r>
      <w:r w:rsidR="007415A8">
        <w:rPr>
          <w:b/>
        </w:rPr>
        <w:t>Robustness (Admin - Entri Data Obat)</w:t>
      </w:r>
    </w:p>
    <w:p w:rsidR="00000000" w:rsidRDefault="007415A8">
      <w:pPr>
        <w:tabs>
          <w:tab w:val="left" w:pos="1500"/>
        </w:tabs>
      </w:pPr>
    </w:p>
    <w:p w:rsidR="00000000" w:rsidRDefault="007415A8"/>
    <w:p w:rsidR="00000000" w:rsidRDefault="007415A8"/>
    <w:p w:rsidR="00000000" w:rsidRDefault="007415A8"/>
    <w:p w:rsidR="00000000" w:rsidRDefault="007415A8"/>
    <w:p w:rsidR="00000000" w:rsidRDefault="007415A8"/>
    <w:p w:rsidR="00000000" w:rsidRDefault="007415A8"/>
    <w:p w:rsidR="00000000" w:rsidRDefault="007415A8"/>
    <w:p w:rsidR="00000000" w:rsidRDefault="007415A8"/>
    <w:p w:rsidR="00000000" w:rsidRDefault="007415A8"/>
    <w:p w:rsidR="00000000" w:rsidRDefault="007415A8"/>
    <w:p w:rsidR="00000000" w:rsidRDefault="007415A8"/>
    <w:p w:rsidR="00000000" w:rsidRDefault="007415A8"/>
    <w:p w:rsidR="00000000" w:rsidRDefault="007415A8"/>
    <w:p w:rsidR="00000000" w:rsidRDefault="007415A8"/>
    <w:p w:rsidR="00000000" w:rsidRDefault="007415A8"/>
    <w:p w:rsidR="00000000" w:rsidRDefault="007415A8">
      <w:pPr>
        <w:rPr>
          <w:b/>
        </w:rPr>
      </w:pPr>
    </w:p>
    <w:p w:rsidR="00000000" w:rsidRDefault="007415A8">
      <w:pPr>
        <w:rPr>
          <w:b/>
        </w:rPr>
      </w:pPr>
    </w:p>
    <w:p w:rsidR="00000000" w:rsidRDefault="007415A8">
      <w:pPr>
        <w:rPr>
          <w:b/>
        </w:rPr>
      </w:pPr>
    </w:p>
    <w:p w:rsidR="00000000" w:rsidRDefault="00FA679E">
      <w:r>
        <w:rPr>
          <w:noProof/>
          <w:lang w:val="id-ID" w:eastAsia="ja-JP"/>
        </w:rPr>
        <w:drawing>
          <wp:anchor distT="0" distB="0" distL="114300" distR="114300" simplePos="0" relativeHeight="251654144" behindDoc="0" locked="0" layoutInCell="1" allowOverlap="1">
            <wp:simplePos x="0" y="0"/>
            <wp:positionH relativeFrom="column">
              <wp:posOffset>-209550</wp:posOffset>
            </wp:positionH>
            <wp:positionV relativeFrom="paragraph">
              <wp:posOffset>-6266180</wp:posOffset>
            </wp:positionV>
            <wp:extent cx="5731510" cy="2243455"/>
            <wp:effectExtent l="0" t="0" r="0" b="0"/>
            <wp:wrapTopAndBottom/>
            <wp:docPr id="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31510" cy="2243455"/>
                    </a:xfrm>
                    <a:prstGeom prst="rect">
                      <a:avLst/>
                    </a:prstGeom>
                    <a:noFill/>
                    <a:ln>
                      <a:noFill/>
                    </a:ln>
                  </pic:spPr>
                </pic:pic>
              </a:graphicData>
            </a:graphic>
            <wp14:sizeRelH relativeFrom="page">
              <wp14:pctWidth>0</wp14:pctWidth>
            </wp14:sizeRelH>
            <wp14:sizeRelV relativeFrom="page">
              <wp14:pctHeight>0</wp14:pctHeight>
            </wp14:sizeRelV>
          </wp:anchor>
        </w:drawing>
      </w:r>
      <w:r w:rsidR="007415A8">
        <w:rPr>
          <w:b/>
        </w:rPr>
        <w:t>Robustness (Admin - Menghapus Data Obat)</w:t>
      </w:r>
      <w:r w:rsidR="007415A8">
        <w:rPr>
          <w:lang w:eastAsia="ja-JP"/>
        </w:rPr>
        <w:t xml:space="preserve"> </w:t>
      </w:r>
    </w:p>
    <w:p w:rsidR="00000000" w:rsidRDefault="007415A8"/>
    <w:p w:rsidR="00000000" w:rsidRDefault="007415A8"/>
    <w:p w:rsidR="00000000" w:rsidRDefault="007415A8"/>
    <w:p w:rsidR="00000000" w:rsidRDefault="00FA679E">
      <w:r>
        <w:rPr>
          <w:noProof/>
          <w:lang w:val="id-ID" w:eastAsia="ja-JP"/>
        </w:rPr>
        <w:drawing>
          <wp:anchor distT="0" distB="0" distL="114300" distR="114300" simplePos="0" relativeHeight="251655168" behindDoc="0" locked="0" layoutInCell="1" allowOverlap="1">
            <wp:simplePos x="0" y="0"/>
            <wp:positionH relativeFrom="column">
              <wp:posOffset>-209550</wp:posOffset>
            </wp:positionH>
            <wp:positionV relativeFrom="paragraph">
              <wp:posOffset>354965</wp:posOffset>
            </wp:positionV>
            <wp:extent cx="6305550" cy="1667510"/>
            <wp:effectExtent l="0" t="0" r="0" b="0"/>
            <wp:wrapTopAndBottom/>
            <wp:docPr id="8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305550" cy="16675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00000" w:rsidRDefault="007415A8"/>
    <w:p w:rsidR="00000000" w:rsidRDefault="007415A8"/>
    <w:p w:rsidR="00000000" w:rsidRDefault="007415A8"/>
    <w:p w:rsidR="00000000" w:rsidRDefault="007415A8"/>
    <w:p w:rsidR="00000000" w:rsidRDefault="007415A8"/>
    <w:p w:rsidR="00000000" w:rsidRDefault="007415A8"/>
    <w:p w:rsidR="00000000" w:rsidRDefault="007415A8"/>
    <w:p w:rsidR="00000000" w:rsidRDefault="007415A8"/>
    <w:p w:rsidR="00000000" w:rsidRDefault="007415A8"/>
    <w:p w:rsidR="00000000" w:rsidRDefault="007415A8"/>
    <w:p w:rsidR="00000000" w:rsidRDefault="007415A8"/>
    <w:p w:rsidR="00000000" w:rsidRDefault="007415A8">
      <w:r>
        <w:rPr>
          <w:b/>
        </w:rPr>
        <w:t>Robustness (Admin - Menghapus User)</w:t>
      </w:r>
      <w:r>
        <w:rPr>
          <w:lang w:eastAsia="ja-JP"/>
        </w:rPr>
        <w:t xml:space="preserve"> </w:t>
      </w:r>
    </w:p>
    <w:p w:rsidR="00000000" w:rsidRDefault="00FA679E">
      <w:r>
        <w:rPr>
          <w:noProof/>
          <w:lang w:val="id-ID" w:eastAsia="ja-JP"/>
        </w:rPr>
        <w:drawing>
          <wp:anchor distT="0" distB="0" distL="114300" distR="114300" simplePos="0" relativeHeight="251656192" behindDoc="0" locked="0" layoutInCell="1" allowOverlap="1">
            <wp:simplePos x="0" y="0"/>
            <wp:positionH relativeFrom="column">
              <wp:posOffset>-419100</wp:posOffset>
            </wp:positionH>
            <wp:positionV relativeFrom="paragraph">
              <wp:posOffset>433705</wp:posOffset>
            </wp:positionV>
            <wp:extent cx="6591300" cy="3712210"/>
            <wp:effectExtent l="0" t="0" r="0" b="0"/>
            <wp:wrapTopAndBottom/>
            <wp:docPr id="8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6591300" cy="37122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00000" w:rsidRDefault="007415A8"/>
    <w:p w:rsidR="00000000" w:rsidRDefault="007415A8"/>
    <w:p w:rsidR="00000000" w:rsidRDefault="007415A8"/>
    <w:p w:rsidR="00000000" w:rsidRDefault="007415A8"/>
    <w:p w:rsidR="00000000" w:rsidRDefault="007415A8"/>
    <w:p w:rsidR="00000000" w:rsidRDefault="007415A8"/>
    <w:p w:rsidR="00000000" w:rsidRDefault="007415A8"/>
    <w:p w:rsidR="00000000" w:rsidRDefault="007415A8"/>
    <w:p w:rsidR="00000000" w:rsidRDefault="007415A8"/>
    <w:p w:rsidR="00000000" w:rsidRDefault="007415A8"/>
    <w:p w:rsidR="00000000" w:rsidRDefault="007415A8"/>
    <w:p w:rsidR="00000000" w:rsidRDefault="007415A8"/>
    <w:p w:rsidR="00000000" w:rsidRDefault="007415A8"/>
    <w:p w:rsidR="00000000" w:rsidRDefault="007415A8">
      <w:pPr>
        <w:rPr>
          <w:b/>
        </w:rPr>
      </w:pPr>
      <w:r>
        <w:rPr>
          <w:b/>
        </w:rPr>
        <w:t>Robustness (Admin - Update Data Obat)</w:t>
      </w:r>
    </w:p>
    <w:p w:rsidR="00000000" w:rsidRDefault="00FA679E">
      <w:r>
        <w:rPr>
          <w:noProof/>
          <w:lang w:val="id-ID" w:eastAsia="ja-JP"/>
        </w:rPr>
        <w:drawing>
          <wp:anchor distT="0" distB="0" distL="114300" distR="114300" simplePos="0" relativeHeight="251657216" behindDoc="0" locked="0" layoutInCell="1" allowOverlap="1">
            <wp:simplePos x="0" y="0"/>
            <wp:positionH relativeFrom="column">
              <wp:posOffset>-114300</wp:posOffset>
            </wp:positionH>
            <wp:positionV relativeFrom="paragraph">
              <wp:posOffset>338455</wp:posOffset>
            </wp:positionV>
            <wp:extent cx="6248400" cy="3333750"/>
            <wp:effectExtent l="0" t="0" r="0" b="0"/>
            <wp:wrapTopAndBottom/>
            <wp:docPr id="8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6248400" cy="3333750"/>
                    </a:xfrm>
                    <a:prstGeom prst="rect">
                      <a:avLst/>
                    </a:prstGeom>
                    <a:noFill/>
                    <a:ln>
                      <a:noFill/>
                    </a:ln>
                  </pic:spPr>
                </pic:pic>
              </a:graphicData>
            </a:graphic>
            <wp14:sizeRelH relativeFrom="page">
              <wp14:pctWidth>0</wp14:pctWidth>
            </wp14:sizeRelH>
            <wp14:sizeRelV relativeFrom="page">
              <wp14:pctHeight>0</wp14:pctHeight>
            </wp14:sizeRelV>
          </wp:anchor>
        </w:drawing>
      </w:r>
      <w:r w:rsidR="007415A8">
        <w:rPr>
          <w:lang w:eastAsia="ja-JP"/>
        </w:rPr>
        <w:t xml:space="preserve"> </w:t>
      </w:r>
    </w:p>
    <w:p w:rsidR="00000000" w:rsidRDefault="007415A8"/>
    <w:p w:rsidR="00000000" w:rsidRDefault="007415A8"/>
    <w:p w:rsidR="00000000" w:rsidRDefault="007415A8"/>
    <w:p w:rsidR="00000000" w:rsidRDefault="007415A8"/>
    <w:p w:rsidR="00000000" w:rsidRDefault="007415A8"/>
    <w:p w:rsidR="00000000" w:rsidRDefault="007415A8"/>
    <w:p w:rsidR="00000000" w:rsidRDefault="007415A8"/>
    <w:p w:rsidR="00000000" w:rsidRDefault="007415A8"/>
    <w:p w:rsidR="00000000" w:rsidRDefault="007415A8"/>
    <w:p w:rsidR="00000000" w:rsidRDefault="007415A8"/>
    <w:p w:rsidR="00000000" w:rsidRDefault="007415A8"/>
    <w:p w:rsidR="00000000" w:rsidRDefault="007415A8"/>
    <w:p w:rsidR="00000000" w:rsidRDefault="007415A8"/>
    <w:p w:rsidR="00000000" w:rsidRDefault="007415A8"/>
    <w:p w:rsidR="00000000" w:rsidRDefault="007415A8"/>
    <w:p w:rsidR="00000000" w:rsidRDefault="007415A8">
      <w:pPr>
        <w:rPr>
          <w:b/>
        </w:rPr>
      </w:pPr>
      <w:r>
        <w:rPr>
          <w:b/>
        </w:rPr>
        <w:t>Robustness (Admin - Update User Baru)</w:t>
      </w:r>
    </w:p>
    <w:p w:rsidR="00000000" w:rsidRDefault="00FA679E">
      <w:r>
        <w:rPr>
          <w:noProof/>
          <w:lang w:val="id-ID" w:eastAsia="ja-JP"/>
        </w:rPr>
        <w:drawing>
          <wp:anchor distT="0" distB="0" distL="114300" distR="114300" simplePos="0" relativeHeight="251658240" behindDoc="0" locked="0" layoutInCell="1" allowOverlap="1">
            <wp:simplePos x="0" y="0"/>
            <wp:positionH relativeFrom="column">
              <wp:posOffset>-228600</wp:posOffset>
            </wp:positionH>
            <wp:positionV relativeFrom="paragraph">
              <wp:posOffset>219710</wp:posOffset>
            </wp:positionV>
            <wp:extent cx="6096000" cy="3917315"/>
            <wp:effectExtent l="0" t="0" r="0" b="0"/>
            <wp:wrapTopAndBottom/>
            <wp:docPr id="7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6096000" cy="39173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00000" w:rsidRDefault="007415A8"/>
    <w:p w:rsidR="00000000" w:rsidRDefault="007415A8"/>
    <w:p w:rsidR="00000000" w:rsidRDefault="007415A8"/>
    <w:p w:rsidR="00000000" w:rsidRDefault="007415A8"/>
    <w:p w:rsidR="00000000" w:rsidRDefault="007415A8"/>
    <w:p w:rsidR="00000000" w:rsidRDefault="007415A8"/>
    <w:p w:rsidR="00000000" w:rsidRDefault="007415A8"/>
    <w:p w:rsidR="00000000" w:rsidRDefault="007415A8"/>
    <w:p w:rsidR="00000000" w:rsidRDefault="007415A8"/>
    <w:p w:rsidR="00000000" w:rsidRDefault="007415A8"/>
    <w:p w:rsidR="00000000" w:rsidRDefault="007415A8"/>
    <w:p w:rsidR="00000000" w:rsidRDefault="007415A8"/>
    <w:p w:rsidR="00000000" w:rsidRDefault="00FA679E">
      <w:pPr>
        <w:rPr>
          <w:b/>
        </w:rPr>
      </w:pPr>
      <w:r>
        <w:rPr>
          <w:noProof/>
          <w:lang w:val="id-ID" w:eastAsia="ja-JP"/>
        </w:rPr>
        <w:lastRenderedPageBreak/>
        <w:drawing>
          <wp:anchor distT="0" distB="0" distL="114300" distR="114300" simplePos="0" relativeHeight="251659264" behindDoc="0" locked="0" layoutInCell="1" allowOverlap="1">
            <wp:simplePos x="0" y="0"/>
            <wp:positionH relativeFrom="column">
              <wp:posOffset>-190500</wp:posOffset>
            </wp:positionH>
            <wp:positionV relativeFrom="paragraph">
              <wp:posOffset>971550</wp:posOffset>
            </wp:positionV>
            <wp:extent cx="5731510" cy="2762250"/>
            <wp:effectExtent l="0" t="0" r="0" b="0"/>
            <wp:wrapTopAndBottom/>
            <wp:docPr id="7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731510" cy="2762250"/>
                    </a:xfrm>
                    <a:prstGeom prst="rect">
                      <a:avLst/>
                    </a:prstGeom>
                    <a:noFill/>
                    <a:ln>
                      <a:noFill/>
                    </a:ln>
                  </pic:spPr>
                </pic:pic>
              </a:graphicData>
            </a:graphic>
            <wp14:sizeRelH relativeFrom="page">
              <wp14:pctWidth>0</wp14:pctWidth>
            </wp14:sizeRelH>
            <wp14:sizeRelV relativeFrom="page">
              <wp14:pctHeight>0</wp14:pctHeight>
            </wp14:sizeRelV>
          </wp:anchor>
        </w:drawing>
      </w:r>
      <w:r w:rsidR="007415A8">
        <w:rPr>
          <w:b/>
        </w:rPr>
        <w:t xml:space="preserve"> Robustness (Apoteker - Menerima Informasi Keluhan)</w:t>
      </w:r>
    </w:p>
    <w:p w:rsidR="00000000" w:rsidRDefault="007415A8"/>
    <w:p w:rsidR="00000000" w:rsidRDefault="007415A8"/>
    <w:p w:rsidR="00000000" w:rsidRDefault="007415A8"/>
    <w:p w:rsidR="00000000" w:rsidRDefault="007415A8"/>
    <w:p w:rsidR="00000000" w:rsidRDefault="007415A8"/>
    <w:p w:rsidR="00000000" w:rsidRDefault="007415A8"/>
    <w:p w:rsidR="00000000" w:rsidRDefault="007415A8"/>
    <w:p w:rsidR="00000000" w:rsidRDefault="007415A8"/>
    <w:p w:rsidR="00000000" w:rsidRDefault="007415A8"/>
    <w:p w:rsidR="00000000" w:rsidRDefault="007415A8"/>
    <w:p w:rsidR="00000000" w:rsidRDefault="007415A8"/>
    <w:p w:rsidR="00000000" w:rsidRDefault="007415A8"/>
    <w:p w:rsidR="00000000" w:rsidRDefault="007415A8"/>
    <w:p w:rsidR="00000000" w:rsidRDefault="007415A8">
      <w:pPr>
        <w:tabs>
          <w:tab w:val="left" w:pos="7710"/>
        </w:tabs>
      </w:pPr>
      <w:r>
        <w:tab/>
      </w:r>
    </w:p>
    <w:p w:rsidR="00000000" w:rsidRDefault="007415A8">
      <w:pPr>
        <w:tabs>
          <w:tab w:val="left" w:pos="7710"/>
        </w:tabs>
      </w:pPr>
    </w:p>
    <w:p w:rsidR="00000000" w:rsidRDefault="007415A8">
      <w:pPr>
        <w:tabs>
          <w:tab w:val="left" w:pos="7710"/>
        </w:tabs>
      </w:pPr>
    </w:p>
    <w:p w:rsidR="00000000" w:rsidRDefault="007415A8">
      <w:pPr>
        <w:tabs>
          <w:tab w:val="left" w:pos="7710"/>
        </w:tabs>
      </w:pPr>
    </w:p>
    <w:p w:rsidR="00000000" w:rsidRDefault="00FA679E">
      <w:pPr>
        <w:rPr>
          <w:b/>
        </w:rPr>
      </w:pPr>
      <w:r>
        <w:rPr>
          <w:b/>
          <w:noProof/>
          <w:lang w:val="id-ID" w:eastAsia="ja-JP"/>
        </w:rPr>
        <w:drawing>
          <wp:anchor distT="0" distB="0" distL="114300" distR="114300" simplePos="0" relativeHeight="251660288" behindDoc="0" locked="0" layoutInCell="1" allowOverlap="1">
            <wp:simplePos x="0" y="0"/>
            <wp:positionH relativeFrom="column">
              <wp:posOffset>0</wp:posOffset>
            </wp:positionH>
            <wp:positionV relativeFrom="paragraph">
              <wp:posOffset>971550</wp:posOffset>
            </wp:positionV>
            <wp:extent cx="5829300" cy="2531745"/>
            <wp:effectExtent l="0" t="0" r="0" b="0"/>
            <wp:wrapTopAndBottom/>
            <wp:docPr id="7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829300" cy="2531745"/>
                    </a:xfrm>
                    <a:prstGeom prst="rect">
                      <a:avLst/>
                    </a:prstGeom>
                    <a:noFill/>
                    <a:ln>
                      <a:noFill/>
                    </a:ln>
                  </pic:spPr>
                </pic:pic>
              </a:graphicData>
            </a:graphic>
            <wp14:sizeRelH relativeFrom="page">
              <wp14:pctWidth>0</wp14:pctWidth>
            </wp14:sizeRelH>
            <wp14:sizeRelV relativeFrom="page">
              <wp14:pctHeight>0</wp14:pctHeight>
            </wp14:sizeRelV>
          </wp:anchor>
        </w:drawing>
      </w:r>
      <w:r w:rsidR="007415A8">
        <w:rPr>
          <w:b/>
        </w:rPr>
        <w:t>Robustness (Apoteker - Menerima Resep)</w:t>
      </w:r>
    </w:p>
    <w:p w:rsidR="00000000" w:rsidRDefault="007415A8">
      <w:pPr>
        <w:rPr>
          <w:b/>
        </w:rPr>
      </w:pPr>
    </w:p>
    <w:p w:rsidR="00000000" w:rsidRDefault="007415A8">
      <w:pPr>
        <w:rPr>
          <w:b/>
        </w:rPr>
      </w:pPr>
    </w:p>
    <w:p w:rsidR="00000000" w:rsidRDefault="007415A8">
      <w:pPr>
        <w:tabs>
          <w:tab w:val="left" w:pos="7710"/>
        </w:tabs>
      </w:pPr>
    </w:p>
    <w:p w:rsidR="00000000" w:rsidRDefault="007415A8"/>
    <w:p w:rsidR="00000000" w:rsidRDefault="007415A8"/>
    <w:p w:rsidR="00000000" w:rsidRDefault="007415A8"/>
    <w:p w:rsidR="00000000" w:rsidRDefault="007415A8"/>
    <w:p w:rsidR="00000000" w:rsidRDefault="007415A8"/>
    <w:p w:rsidR="00000000" w:rsidRDefault="007415A8"/>
    <w:p w:rsidR="00000000" w:rsidRDefault="007415A8"/>
    <w:p w:rsidR="00000000" w:rsidRDefault="007415A8"/>
    <w:p w:rsidR="00000000" w:rsidRDefault="007415A8"/>
    <w:p w:rsidR="00000000" w:rsidRDefault="007415A8"/>
    <w:p w:rsidR="00000000" w:rsidRDefault="007415A8"/>
    <w:p w:rsidR="00000000" w:rsidRDefault="007415A8"/>
    <w:p w:rsidR="00000000" w:rsidRDefault="007415A8"/>
    <w:p w:rsidR="00000000" w:rsidRDefault="007415A8"/>
    <w:p w:rsidR="00000000" w:rsidRDefault="007415A8">
      <w:r>
        <w:rPr>
          <w:b/>
        </w:rPr>
        <w:t>Robustness (</w:t>
      </w:r>
      <w:r>
        <w:rPr>
          <w:b/>
        </w:rPr>
        <w:t>Apoteker - Mengecek Data Obat)</w:t>
      </w:r>
      <w:r>
        <w:rPr>
          <w:lang w:eastAsia="ja-JP"/>
        </w:rPr>
        <w:t xml:space="preserve"> </w:t>
      </w:r>
    </w:p>
    <w:p w:rsidR="00000000" w:rsidRDefault="007415A8"/>
    <w:p w:rsidR="00000000" w:rsidRDefault="007415A8"/>
    <w:p w:rsidR="00000000" w:rsidRDefault="00FA679E">
      <w:r>
        <w:rPr>
          <w:noProof/>
          <w:lang w:val="id-ID" w:eastAsia="ja-JP"/>
        </w:rPr>
        <w:drawing>
          <wp:anchor distT="0" distB="0" distL="114300" distR="114300" simplePos="0" relativeHeight="251661312" behindDoc="0" locked="0" layoutInCell="1" allowOverlap="1">
            <wp:simplePos x="0" y="0"/>
            <wp:positionH relativeFrom="column">
              <wp:posOffset>0</wp:posOffset>
            </wp:positionH>
            <wp:positionV relativeFrom="paragraph">
              <wp:posOffset>24130</wp:posOffset>
            </wp:positionV>
            <wp:extent cx="5731510" cy="3089910"/>
            <wp:effectExtent l="0" t="0" r="0" b="0"/>
            <wp:wrapTopAndBottom/>
            <wp:docPr id="7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731510" cy="30899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00000" w:rsidRDefault="007415A8"/>
    <w:p w:rsidR="00000000" w:rsidRDefault="007415A8"/>
    <w:p w:rsidR="00000000" w:rsidRDefault="007415A8"/>
    <w:p w:rsidR="00000000" w:rsidRDefault="007415A8"/>
    <w:p w:rsidR="00000000" w:rsidRDefault="007415A8"/>
    <w:p w:rsidR="00000000" w:rsidRDefault="007415A8"/>
    <w:p w:rsidR="00000000" w:rsidRDefault="007415A8"/>
    <w:p w:rsidR="00000000" w:rsidRDefault="007415A8"/>
    <w:p w:rsidR="00000000" w:rsidRDefault="007415A8"/>
    <w:p w:rsidR="00000000" w:rsidRDefault="007415A8"/>
    <w:p w:rsidR="00000000" w:rsidRDefault="007415A8"/>
    <w:p w:rsidR="00000000" w:rsidRDefault="007415A8"/>
    <w:p w:rsidR="00000000" w:rsidRDefault="007415A8"/>
    <w:p w:rsidR="00000000" w:rsidRDefault="007415A8">
      <w:r>
        <w:rPr>
          <w:b/>
        </w:rPr>
        <w:t>Robustness (Apoteker - Request Obat)</w:t>
      </w:r>
      <w:r>
        <w:rPr>
          <w:lang w:eastAsia="ja-JP"/>
        </w:rPr>
        <w:t xml:space="preserve"> </w:t>
      </w:r>
    </w:p>
    <w:p w:rsidR="00000000" w:rsidRDefault="00FA679E">
      <w:r>
        <w:rPr>
          <w:noProof/>
          <w:lang w:val="id-ID" w:eastAsia="ja-JP"/>
        </w:rPr>
        <w:drawing>
          <wp:anchor distT="0" distB="0" distL="114300" distR="114300" simplePos="0" relativeHeight="251662336" behindDoc="0" locked="0" layoutInCell="1" allowOverlap="1">
            <wp:simplePos x="0" y="0"/>
            <wp:positionH relativeFrom="column">
              <wp:posOffset>0</wp:posOffset>
            </wp:positionH>
            <wp:positionV relativeFrom="paragraph">
              <wp:posOffset>704850</wp:posOffset>
            </wp:positionV>
            <wp:extent cx="5505450" cy="3771900"/>
            <wp:effectExtent l="0" t="0" r="0" b="0"/>
            <wp:wrapTopAndBottom/>
            <wp:docPr id="7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505450" cy="37719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00000" w:rsidRDefault="007415A8"/>
    <w:p w:rsidR="00000000" w:rsidRDefault="007415A8"/>
    <w:p w:rsidR="00000000" w:rsidRDefault="007415A8"/>
    <w:p w:rsidR="00000000" w:rsidRDefault="007415A8"/>
    <w:p w:rsidR="00000000" w:rsidRDefault="007415A8"/>
    <w:p w:rsidR="00000000" w:rsidRDefault="007415A8"/>
    <w:p w:rsidR="00000000" w:rsidRDefault="007415A8"/>
    <w:p w:rsidR="00000000" w:rsidRDefault="007415A8"/>
    <w:p w:rsidR="00000000" w:rsidRDefault="007415A8"/>
    <w:p w:rsidR="00000000" w:rsidRDefault="007415A8"/>
    <w:p w:rsidR="00000000" w:rsidRDefault="007415A8"/>
    <w:p w:rsidR="00000000" w:rsidRDefault="007415A8">
      <w:pPr>
        <w:tabs>
          <w:tab w:val="left" w:pos="5790"/>
        </w:tabs>
      </w:pPr>
      <w:r>
        <w:tab/>
      </w:r>
    </w:p>
    <w:p w:rsidR="00000000" w:rsidRDefault="007415A8">
      <w:pPr>
        <w:tabs>
          <w:tab w:val="left" w:pos="5790"/>
        </w:tabs>
      </w:pPr>
    </w:p>
    <w:p w:rsidR="00000000" w:rsidRDefault="007415A8">
      <w:pPr>
        <w:rPr>
          <w:lang w:eastAsia="ja-JP"/>
        </w:rPr>
      </w:pPr>
      <w:r>
        <w:rPr>
          <w:b/>
        </w:rPr>
        <w:t>Robustness (Kasir - Memberikan Laporan Harian)</w:t>
      </w:r>
      <w:r>
        <w:rPr>
          <w:lang w:eastAsia="ja-JP"/>
        </w:rPr>
        <w:t xml:space="preserve"> </w:t>
      </w:r>
    </w:p>
    <w:p w:rsidR="00000000" w:rsidRDefault="00FA679E">
      <w:r>
        <w:rPr>
          <w:noProof/>
          <w:lang w:val="id-ID" w:eastAsia="ja-JP"/>
        </w:rPr>
        <w:lastRenderedPageBreak/>
        <w:drawing>
          <wp:anchor distT="0" distB="0" distL="114300" distR="114300" simplePos="0" relativeHeight="251663360" behindDoc="0" locked="0" layoutInCell="1" allowOverlap="1">
            <wp:simplePos x="0" y="0"/>
            <wp:positionH relativeFrom="column">
              <wp:posOffset>-285750</wp:posOffset>
            </wp:positionH>
            <wp:positionV relativeFrom="paragraph">
              <wp:posOffset>205105</wp:posOffset>
            </wp:positionV>
            <wp:extent cx="6229350" cy="3714750"/>
            <wp:effectExtent l="0" t="0" r="0" b="0"/>
            <wp:wrapTopAndBottom/>
            <wp:docPr id="7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6229350" cy="37147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00000" w:rsidRDefault="007415A8">
      <w:pPr>
        <w:tabs>
          <w:tab w:val="left" w:pos="5790"/>
        </w:tabs>
      </w:pPr>
    </w:p>
    <w:p w:rsidR="00000000" w:rsidRDefault="007415A8"/>
    <w:p w:rsidR="00000000" w:rsidRDefault="007415A8"/>
    <w:p w:rsidR="00000000" w:rsidRDefault="007415A8"/>
    <w:p w:rsidR="00000000" w:rsidRDefault="007415A8"/>
    <w:p w:rsidR="00000000" w:rsidRDefault="007415A8"/>
    <w:p w:rsidR="00000000" w:rsidRDefault="007415A8"/>
    <w:p w:rsidR="00000000" w:rsidRDefault="007415A8"/>
    <w:p w:rsidR="00000000" w:rsidRDefault="007415A8"/>
    <w:p w:rsidR="00000000" w:rsidRDefault="007415A8"/>
    <w:p w:rsidR="00000000" w:rsidRDefault="007415A8"/>
    <w:p w:rsidR="00000000" w:rsidRDefault="007415A8"/>
    <w:p w:rsidR="00000000" w:rsidRDefault="007415A8"/>
    <w:p w:rsidR="00000000" w:rsidRDefault="007415A8">
      <w:pPr>
        <w:rPr>
          <w:b/>
        </w:rPr>
      </w:pPr>
      <w:r>
        <w:rPr>
          <w:b/>
        </w:rPr>
        <w:t>Robustness (Kasir – Menangani Pembayaran)</w:t>
      </w:r>
    </w:p>
    <w:p w:rsidR="00000000" w:rsidRDefault="00FA679E">
      <w:pPr>
        <w:rPr>
          <w:lang w:eastAsia="ja-JP"/>
        </w:rPr>
      </w:pPr>
      <w:r>
        <w:rPr>
          <w:noProof/>
          <w:lang w:val="id-ID" w:eastAsia="ja-JP"/>
        </w:rPr>
        <w:lastRenderedPageBreak/>
        <w:drawing>
          <wp:anchor distT="0" distB="0" distL="114300" distR="114300" simplePos="0" relativeHeight="251664384" behindDoc="0" locked="0" layoutInCell="1" allowOverlap="1">
            <wp:simplePos x="0" y="0"/>
            <wp:positionH relativeFrom="column">
              <wp:posOffset>0</wp:posOffset>
            </wp:positionH>
            <wp:positionV relativeFrom="paragraph">
              <wp:posOffset>376555</wp:posOffset>
            </wp:positionV>
            <wp:extent cx="5981700" cy="3314700"/>
            <wp:effectExtent l="0" t="0" r="0" b="0"/>
            <wp:wrapTopAndBottom/>
            <wp:docPr id="7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981700" cy="3314700"/>
                    </a:xfrm>
                    <a:prstGeom prst="rect">
                      <a:avLst/>
                    </a:prstGeom>
                    <a:noFill/>
                    <a:ln>
                      <a:noFill/>
                    </a:ln>
                  </pic:spPr>
                </pic:pic>
              </a:graphicData>
            </a:graphic>
            <wp14:sizeRelH relativeFrom="page">
              <wp14:pctWidth>0</wp14:pctWidth>
            </wp14:sizeRelH>
            <wp14:sizeRelV relativeFrom="page">
              <wp14:pctHeight>0</wp14:pctHeight>
            </wp14:sizeRelV>
          </wp:anchor>
        </w:drawing>
      </w:r>
      <w:r w:rsidR="007415A8">
        <w:rPr>
          <w:lang w:eastAsia="ja-JP"/>
        </w:rPr>
        <w:t xml:space="preserve"> </w:t>
      </w:r>
    </w:p>
    <w:p w:rsidR="00000000" w:rsidRDefault="007415A8"/>
    <w:p w:rsidR="00000000" w:rsidRDefault="007415A8"/>
    <w:p w:rsidR="00000000" w:rsidRDefault="007415A8"/>
    <w:p w:rsidR="00000000" w:rsidRDefault="007415A8"/>
    <w:p w:rsidR="00000000" w:rsidRDefault="007415A8"/>
    <w:p w:rsidR="00000000" w:rsidRDefault="007415A8"/>
    <w:p w:rsidR="00000000" w:rsidRDefault="007415A8"/>
    <w:p w:rsidR="00000000" w:rsidRDefault="007415A8"/>
    <w:p w:rsidR="00000000" w:rsidRDefault="007415A8"/>
    <w:p w:rsidR="00000000" w:rsidRDefault="007415A8"/>
    <w:p w:rsidR="00000000" w:rsidRDefault="007415A8"/>
    <w:p w:rsidR="00000000" w:rsidRDefault="007415A8"/>
    <w:p w:rsidR="00000000" w:rsidRDefault="007415A8"/>
    <w:p w:rsidR="00000000" w:rsidRDefault="007415A8"/>
    <w:p w:rsidR="00000000" w:rsidRDefault="007415A8"/>
    <w:p w:rsidR="00000000" w:rsidRDefault="007415A8">
      <w:pPr>
        <w:rPr>
          <w:b/>
        </w:rPr>
      </w:pPr>
      <w:r>
        <w:rPr>
          <w:b/>
        </w:rPr>
        <w:t>Robustness (Kasir – Mencetak F</w:t>
      </w:r>
      <w:r>
        <w:rPr>
          <w:b/>
        </w:rPr>
        <w:t>aktur)</w:t>
      </w:r>
    </w:p>
    <w:p w:rsidR="00000000" w:rsidRDefault="00FA679E">
      <w:r>
        <w:rPr>
          <w:noProof/>
          <w:lang w:val="id-ID" w:eastAsia="ja-JP"/>
        </w:rPr>
        <w:lastRenderedPageBreak/>
        <w:drawing>
          <wp:anchor distT="0" distB="0" distL="114300" distR="114300" simplePos="0" relativeHeight="251665408" behindDoc="0" locked="0" layoutInCell="1" allowOverlap="1">
            <wp:simplePos x="0" y="0"/>
            <wp:positionH relativeFrom="column">
              <wp:posOffset>-495300</wp:posOffset>
            </wp:positionH>
            <wp:positionV relativeFrom="paragraph">
              <wp:posOffset>528955</wp:posOffset>
            </wp:positionV>
            <wp:extent cx="6248400" cy="3752850"/>
            <wp:effectExtent l="0" t="0" r="0" b="0"/>
            <wp:wrapTopAndBottom/>
            <wp:docPr id="7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6248400" cy="37528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00000" w:rsidRDefault="007415A8"/>
    <w:p w:rsidR="00000000" w:rsidRDefault="007415A8"/>
    <w:p w:rsidR="00000000" w:rsidRDefault="007415A8"/>
    <w:p w:rsidR="00000000" w:rsidRDefault="007415A8"/>
    <w:p w:rsidR="00000000" w:rsidRDefault="007415A8"/>
    <w:p w:rsidR="00000000" w:rsidRDefault="007415A8"/>
    <w:p w:rsidR="00000000" w:rsidRDefault="007415A8"/>
    <w:p w:rsidR="00000000" w:rsidRDefault="007415A8"/>
    <w:p w:rsidR="00000000" w:rsidRDefault="007415A8"/>
    <w:p w:rsidR="00000000" w:rsidRDefault="007415A8"/>
    <w:p w:rsidR="00000000" w:rsidRDefault="007415A8"/>
    <w:p w:rsidR="00000000" w:rsidRDefault="007415A8"/>
    <w:p w:rsidR="00000000" w:rsidRDefault="007415A8"/>
    <w:p w:rsidR="00000000" w:rsidRDefault="00FA679E">
      <w:pPr>
        <w:rPr>
          <w:b/>
        </w:rPr>
      </w:pPr>
      <w:r>
        <w:rPr>
          <w:b/>
          <w:noProof/>
          <w:lang w:val="id-ID" w:eastAsia="ja-JP"/>
        </w:rPr>
        <w:lastRenderedPageBreak/>
        <w:drawing>
          <wp:anchor distT="0" distB="0" distL="114300" distR="114300" simplePos="0" relativeHeight="251666432" behindDoc="0" locked="0" layoutInCell="1" allowOverlap="1">
            <wp:simplePos x="0" y="0"/>
            <wp:positionH relativeFrom="column">
              <wp:posOffset>-228600</wp:posOffset>
            </wp:positionH>
            <wp:positionV relativeFrom="paragraph">
              <wp:posOffset>647700</wp:posOffset>
            </wp:positionV>
            <wp:extent cx="6457950" cy="3257550"/>
            <wp:effectExtent l="0" t="0" r="0" b="0"/>
            <wp:wrapTopAndBottom/>
            <wp:docPr id="7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6457950" cy="3257550"/>
                    </a:xfrm>
                    <a:prstGeom prst="rect">
                      <a:avLst/>
                    </a:prstGeom>
                    <a:noFill/>
                    <a:ln>
                      <a:noFill/>
                    </a:ln>
                  </pic:spPr>
                </pic:pic>
              </a:graphicData>
            </a:graphic>
            <wp14:sizeRelH relativeFrom="page">
              <wp14:pctWidth>0</wp14:pctWidth>
            </wp14:sizeRelH>
            <wp14:sizeRelV relativeFrom="page">
              <wp14:pctHeight>0</wp14:pctHeight>
            </wp14:sizeRelV>
          </wp:anchor>
        </w:drawing>
      </w:r>
      <w:r w:rsidR="007415A8">
        <w:rPr>
          <w:b/>
        </w:rPr>
        <w:t>Robustness (Pemilik Apotik – Melihat Laporan Bulanan)</w:t>
      </w:r>
    </w:p>
    <w:p w:rsidR="00000000" w:rsidRDefault="007415A8">
      <w:pPr>
        <w:rPr>
          <w:b/>
        </w:rPr>
      </w:pPr>
    </w:p>
    <w:p w:rsidR="00000000" w:rsidRDefault="007415A8">
      <w:pPr>
        <w:rPr>
          <w:b/>
        </w:rPr>
      </w:pPr>
    </w:p>
    <w:p w:rsidR="00000000" w:rsidRDefault="007415A8"/>
    <w:p w:rsidR="00000000" w:rsidRDefault="007415A8"/>
    <w:p w:rsidR="00000000" w:rsidRDefault="007415A8"/>
    <w:p w:rsidR="00000000" w:rsidRDefault="007415A8"/>
    <w:p w:rsidR="00000000" w:rsidRDefault="007415A8"/>
    <w:p w:rsidR="00000000" w:rsidRDefault="007415A8"/>
    <w:p w:rsidR="00000000" w:rsidRDefault="007415A8"/>
    <w:p w:rsidR="00000000" w:rsidRDefault="007415A8"/>
    <w:p w:rsidR="00000000" w:rsidRDefault="007415A8"/>
    <w:p w:rsidR="00000000" w:rsidRDefault="007415A8"/>
    <w:p w:rsidR="00000000" w:rsidRDefault="007415A8"/>
    <w:p w:rsidR="00000000" w:rsidRDefault="007415A8"/>
    <w:p w:rsidR="00000000" w:rsidRDefault="007415A8"/>
    <w:p w:rsidR="00000000" w:rsidRDefault="007415A8">
      <w:pPr>
        <w:rPr>
          <w:b/>
        </w:rPr>
      </w:pPr>
      <w:r>
        <w:rPr>
          <w:b/>
        </w:rPr>
        <w:t>Robustness (Pemilik Apotik – Melihat Laporan Harian)</w:t>
      </w:r>
    </w:p>
    <w:p w:rsidR="00000000" w:rsidRDefault="00FA679E">
      <w:r>
        <w:rPr>
          <w:noProof/>
          <w:lang w:val="id-ID" w:eastAsia="ja-JP"/>
        </w:rPr>
        <w:lastRenderedPageBreak/>
        <w:drawing>
          <wp:anchor distT="0" distB="0" distL="114300" distR="114300" simplePos="0" relativeHeight="251667456" behindDoc="0" locked="0" layoutInCell="1" allowOverlap="1">
            <wp:simplePos x="0" y="0"/>
            <wp:positionH relativeFrom="column">
              <wp:posOffset>-95250</wp:posOffset>
            </wp:positionH>
            <wp:positionV relativeFrom="paragraph">
              <wp:posOffset>395605</wp:posOffset>
            </wp:positionV>
            <wp:extent cx="6324600" cy="2621915"/>
            <wp:effectExtent l="0" t="0" r="0" b="0"/>
            <wp:wrapTopAndBottom/>
            <wp:docPr id="7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6324600" cy="26219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00000" w:rsidRDefault="007415A8"/>
    <w:p w:rsidR="00000000" w:rsidRDefault="007415A8"/>
    <w:p w:rsidR="00000000" w:rsidRDefault="007415A8"/>
    <w:p w:rsidR="00000000" w:rsidRDefault="007415A8"/>
    <w:p w:rsidR="00000000" w:rsidRDefault="007415A8"/>
    <w:p w:rsidR="00000000" w:rsidRDefault="007415A8"/>
    <w:p w:rsidR="00000000" w:rsidRDefault="007415A8"/>
    <w:p w:rsidR="00000000" w:rsidRDefault="007415A8"/>
    <w:p w:rsidR="00000000" w:rsidRDefault="007415A8"/>
    <w:p w:rsidR="00000000" w:rsidRDefault="007415A8"/>
    <w:p w:rsidR="00000000" w:rsidRDefault="007415A8"/>
    <w:p w:rsidR="00000000" w:rsidRDefault="007415A8">
      <w:pPr>
        <w:tabs>
          <w:tab w:val="left" w:pos="3420"/>
        </w:tabs>
      </w:pPr>
      <w:r>
        <w:tab/>
      </w:r>
    </w:p>
    <w:p w:rsidR="00000000" w:rsidRDefault="007415A8">
      <w:pPr>
        <w:tabs>
          <w:tab w:val="left" w:pos="3420"/>
        </w:tabs>
      </w:pPr>
    </w:p>
    <w:p w:rsidR="00000000" w:rsidRDefault="007415A8">
      <w:pPr>
        <w:tabs>
          <w:tab w:val="left" w:pos="3420"/>
        </w:tabs>
      </w:pPr>
    </w:p>
    <w:p w:rsidR="00000000" w:rsidRDefault="007415A8">
      <w:pPr>
        <w:tabs>
          <w:tab w:val="left" w:pos="3420"/>
        </w:tabs>
      </w:pPr>
    </w:p>
    <w:p w:rsidR="00000000" w:rsidRDefault="007415A8">
      <w:pPr>
        <w:tabs>
          <w:tab w:val="left" w:pos="3420"/>
        </w:tabs>
      </w:pPr>
    </w:p>
    <w:p w:rsidR="00000000" w:rsidRDefault="007415A8">
      <w:pPr>
        <w:tabs>
          <w:tab w:val="left" w:pos="3420"/>
        </w:tabs>
      </w:pPr>
    </w:p>
    <w:p w:rsidR="00000000" w:rsidRDefault="00FA679E">
      <w:pPr>
        <w:rPr>
          <w:b/>
        </w:rPr>
      </w:pPr>
      <w:r>
        <w:rPr>
          <w:b/>
          <w:noProof/>
          <w:lang w:val="id-ID" w:eastAsia="ja-JP"/>
        </w:rPr>
        <w:lastRenderedPageBreak/>
        <w:drawing>
          <wp:anchor distT="0" distB="0" distL="114300" distR="114300" simplePos="0" relativeHeight="251668480" behindDoc="0" locked="0" layoutInCell="1" allowOverlap="1">
            <wp:simplePos x="0" y="0"/>
            <wp:positionH relativeFrom="column">
              <wp:posOffset>-381000</wp:posOffset>
            </wp:positionH>
            <wp:positionV relativeFrom="paragraph">
              <wp:posOffset>647700</wp:posOffset>
            </wp:positionV>
            <wp:extent cx="6724650" cy="3181350"/>
            <wp:effectExtent l="0" t="0" r="0" b="0"/>
            <wp:wrapTopAndBottom/>
            <wp:docPr id="6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6724650" cy="3181350"/>
                    </a:xfrm>
                    <a:prstGeom prst="rect">
                      <a:avLst/>
                    </a:prstGeom>
                    <a:noFill/>
                    <a:ln>
                      <a:noFill/>
                    </a:ln>
                  </pic:spPr>
                </pic:pic>
              </a:graphicData>
            </a:graphic>
            <wp14:sizeRelH relativeFrom="page">
              <wp14:pctWidth>0</wp14:pctWidth>
            </wp14:sizeRelH>
            <wp14:sizeRelV relativeFrom="page">
              <wp14:pctHeight>0</wp14:pctHeight>
            </wp14:sizeRelV>
          </wp:anchor>
        </w:drawing>
      </w:r>
      <w:r w:rsidR="007415A8">
        <w:rPr>
          <w:b/>
        </w:rPr>
        <w:t>Robustness (Petugas Pengadaan – Posting Data Obat)</w:t>
      </w:r>
    </w:p>
    <w:p w:rsidR="00000000" w:rsidRDefault="007415A8">
      <w:pPr>
        <w:rPr>
          <w:b/>
        </w:rPr>
      </w:pPr>
    </w:p>
    <w:p w:rsidR="00000000" w:rsidRDefault="007415A8">
      <w:pPr>
        <w:rPr>
          <w:b/>
        </w:rPr>
      </w:pPr>
    </w:p>
    <w:p w:rsidR="00000000" w:rsidRDefault="007415A8">
      <w:pPr>
        <w:tabs>
          <w:tab w:val="left" w:pos="3420"/>
        </w:tabs>
      </w:pPr>
    </w:p>
    <w:p w:rsidR="00000000" w:rsidRDefault="007415A8">
      <w:pPr>
        <w:tabs>
          <w:tab w:val="left" w:pos="3420"/>
        </w:tabs>
      </w:pPr>
    </w:p>
    <w:p w:rsidR="00000000" w:rsidRDefault="007415A8"/>
    <w:p w:rsidR="00000000" w:rsidRDefault="007415A8"/>
    <w:p w:rsidR="00000000" w:rsidRDefault="007415A8"/>
    <w:p w:rsidR="00000000" w:rsidRDefault="007415A8"/>
    <w:p w:rsidR="00000000" w:rsidRDefault="007415A8"/>
    <w:p w:rsidR="00000000" w:rsidRDefault="007415A8"/>
    <w:p w:rsidR="00000000" w:rsidRDefault="007415A8"/>
    <w:p w:rsidR="00000000" w:rsidRDefault="007415A8"/>
    <w:p w:rsidR="00000000" w:rsidRDefault="007415A8"/>
    <w:p w:rsidR="00000000" w:rsidRDefault="007415A8"/>
    <w:p w:rsidR="00000000" w:rsidRDefault="007415A8"/>
    <w:p w:rsidR="00000000" w:rsidRDefault="00FA679E">
      <w:pPr>
        <w:rPr>
          <w:b/>
        </w:rPr>
      </w:pPr>
      <w:r>
        <w:rPr>
          <w:noProof/>
          <w:lang w:val="id-ID" w:eastAsia="ja-JP"/>
        </w:rPr>
        <w:lastRenderedPageBreak/>
        <w:drawing>
          <wp:anchor distT="0" distB="0" distL="114300" distR="114300" simplePos="0" relativeHeight="251669504" behindDoc="0" locked="0" layoutInCell="1" allowOverlap="1">
            <wp:simplePos x="0" y="0"/>
            <wp:positionH relativeFrom="column">
              <wp:posOffset>-247650</wp:posOffset>
            </wp:positionH>
            <wp:positionV relativeFrom="paragraph">
              <wp:posOffset>647700</wp:posOffset>
            </wp:positionV>
            <wp:extent cx="5981700" cy="3560445"/>
            <wp:effectExtent l="0" t="0" r="0" b="0"/>
            <wp:wrapTopAndBottom/>
            <wp:docPr id="6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981700" cy="3560445"/>
                    </a:xfrm>
                    <a:prstGeom prst="rect">
                      <a:avLst/>
                    </a:prstGeom>
                    <a:noFill/>
                    <a:ln>
                      <a:noFill/>
                    </a:ln>
                  </pic:spPr>
                </pic:pic>
              </a:graphicData>
            </a:graphic>
            <wp14:sizeRelH relativeFrom="page">
              <wp14:pctWidth>0</wp14:pctWidth>
            </wp14:sizeRelH>
            <wp14:sizeRelV relativeFrom="page">
              <wp14:pctHeight>0</wp14:pctHeight>
            </wp14:sizeRelV>
          </wp:anchor>
        </w:drawing>
      </w:r>
      <w:r w:rsidR="007415A8">
        <w:rPr>
          <w:b/>
        </w:rPr>
        <w:t>Robustness (Petugas Pen</w:t>
      </w:r>
      <w:r w:rsidR="007415A8">
        <w:rPr>
          <w:b/>
        </w:rPr>
        <w:t>jualan – Membeli dengan Resep)</w:t>
      </w:r>
    </w:p>
    <w:p w:rsidR="00000000" w:rsidRDefault="007415A8">
      <w:pPr>
        <w:rPr>
          <w:b/>
        </w:rPr>
      </w:pPr>
    </w:p>
    <w:p w:rsidR="00000000" w:rsidRDefault="007415A8"/>
    <w:p w:rsidR="00000000" w:rsidRDefault="007415A8"/>
    <w:p w:rsidR="00000000" w:rsidRDefault="007415A8"/>
    <w:p w:rsidR="00000000" w:rsidRDefault="007415A8"/>
    <w:p w:rsidR="00000000" w:rsidRDefault="007415A8"/>
    <w:p w:rsidR="00000000" w:rsidRDefault="007415A8"/>
    <w:p w:rsidR="00000000" w:rsidRDefault="007415A8"/>
    <w:p w:rsidR="00000000" w:rsidRDefault="007415A8"/>
    <w:p w:rsidR="00000000" w:rsidRDefault="007415A8"/>
    <w:p w:rsidR="00000000" w:rsidRDefault="007415A8"/>
    <w:p w:rsidR="00000000" w:rsidRDefault="007415A8"/>
    <w:p w:rsidR="00000000" w:rsidRDefault="007415A8"/>
    <w:p w:rsidR="00000000" w:rsidRDefault="007415A8"/>
    <w:p w:rsidR="00000000" w:rsidRDefault="007415A8">
      <w:r>
        <w:rPr>
          <w:b/>
        </w:rPr>
        <w:lastRenderedPageBreak/>
        <w:t>Robustness (Petugas Penjualan – Membeli tanpa Resep</w:t>
      </w:r>
      <w:r w:rsidR="00FA679E">
        <w:rPr>
          <w:noProof/>
          <w:lang w:val="id-ID" w:eastAsia="ja-JP"/>
        </w:rPr>
        <w:drawing>
          <wp:anchor distT="0" distB="0" distL="114300" distR="114300" simplePos="0" relativeHeight="251670528" behindDoc="0" locked="0" layoutInCell="1" allowOverlap="1">
            <wp:simplePos x="0" y="0"/>
            <wp:positionH relativeFrom="column">
              <wp:posOffset>0</wp:posOffset>
            </wp:positionH>
            <wp:positionV relativeFrom="paragraph">
              <wp:posOffset>914400</wp:posOffset>
            </wp:positionV>
            <wp:extent cx="5731510" cy="3371215"/>
            <wp:effectExtent l="0" t="0" r="0" b="0"/>
            <wp:wrapTopAndBottom/>
            <wp:docPr id="6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731510" cy="3371215"/>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eastAsia="ja-JP"/>
        </w:rPr>
        <w:t>)</w:t>
      </w:r>
    </w:p>
    <w:p w:rsidR="00000000" w:rsidRDefault="007415A8"/>
    <w:p w:rsidR="00000000" w:rsidRDefault="007415A8"/>
    <w:p w:rsidR="00000000" w:rsidRDefault="007415A8"/>
    <w:p w:rsidR="00000000" w:rsidRDefault="007415A8"/>
    <w:p w:rsidR="00000000" w:rsidRDefault="007415A8"/>
    <w:p w:rsidR="00000000" w:rsidRDefault="007415A8"/>
    <w:p w:rsidR="00000000" w:rsidRDefault="007415A8"/>
    <w:p w:rsidR="00000000" w:rsidRDefault="007415A8"/>
    <w:p w:rsidR="00000000" w:rsidRDefault="007415A8">
      <w:pPr>
        <w:rPr>
          <w:b/>
          <w:bCs/>
          <w:sz w:val="40"/>
          <w:szCs w:val="40"/>
          <w:lang w:val="id-ID"/>
        </w:rPr>
      </w:pPr>
    </w:p>
    <w:p w:rsidR="00000000" w:rsidRDefault="007415A8">
      <w:pPr>
        <w:rPr>
          <w:b/>
          <w:bCs/>
          <w:sz w:val="40"/>
          <w:szCs w:val="40"/>
          <w:lang w:val="id-ID"/>
        </w:rPr>
      </w:pPr>
    </w:p>
    <w:p w:rsidR="00000000" w:rsidRDefault="007415A8">
      <w:pPr>
        <w:rPr>
          <w:b/>
          <w:bCs/>
          <w:sz w:val="40"/>
          <w:szCs w:val="40"/>
          <w:lang w:val="id-ID"/>
        </w:rPr>
      </w:pPr>
    </w:p>
    <w:p w:rsidR="00000000" w:rsidRDefault="007415A8">
      <w:pPr>
        <w:rPr>
          <w:b/>
          <w:bCs/>
          <w:sz w:val="40"/>
          <w:szCs w:val="40"/>
          <w:lang w:val="id-ID"/>
        </w:rPr>
      </w:pPr>
    </w:p>
    <w:p w:rsidR="00000000" w:rsidRDefault="007415A8">
      <w:pPr>
        <w:rPr>
          <w:b/>
          <w:bCs/>
          <w:sz w:val="40"/>
          <w:szCs w:val="40"/>
          <w:lang w:val="id-ID"/>
        </w:rPr>
      </w:pPr>
    </w:p>
    <w:p w:rsidR="00000000" w:rsidRDefault="007415A8">
      <w:pPr>
        <w:rPr>
          <w:b/>
          <w:bCs/>
          <w:sz w:val="40"/>
          <w:szCs w:val="40"/>
          <w:lang w:val="id-ID"/>
        </w:rPr>
      </w:pPr>
    </w:p>
    <w:p w:rsidR="00000000" w:rsidRDefault="007415A8">
      <w:pPr>
        <w:rPr>
          <w:b/>
          <w:bCs/>
          <w:sz w:val="40"/>
          <w:szCs w:val="40"/>
          <w:lang w:val="id-ID"/>
        </w:rPr>
      </w:pPr>
    </w:p>
    <w:p w:rsidR="00000000" w:rsidRDefault="007415A8">
      <w:pPr>
        <w:rPr>
          <w:b/>
          <w:bCs/>
          <w:sz w:val="40"/>
          <w:szCs w:val="40"/>
          <w:lang w:val="id-ID"/>
        </w:rPr>
      </w:pPr>
    </w:p>
    <w:p w:rsidR="00000000" w:rsidRDefault="007415A8">
      <w:pPr>
        <w:rPr>
          <w:b/>
          <w:bCs/>
          <w:sz w:val="40"/>
          <w:szCs w:val="40"/>
          <w:lang w:val="id-ID"/>
        </w:rPr>
      </w:pPr>
    </w:p>
    <w:p w:rsidR="00000000" w:rsidRDefault="007415A8">
      <w:pPr>
        <w:rPr>
          <w:b/>
          <w:bCs/>
          <w:sz w:val="40"/>
          <w:szCs w:val="40"/>
          <w:lang w:val="id-ID"/>
        </w:rPr>
      </w:pPr>
    </w:p>
    <w:p w:rsidR="00000000" w:rsidRDefault="007415A8">
      <w:pPr>
        <w:rPr>
          <w:b/>
          <w:bCs/>
          <w:sz w:val="40"/>
          <w:szCs w:val="40"/>
          <w:lang w:val="id-ID"/>
        </w:rPr>
      </w:pPr>
    </w:p>
    <w:p w:rsidR="00000000" w:rsidRDefault="007415A8">
      <w:pPr>
        <w:rPr>
          <w:b/>
          <w:bCs/>
          <w:sz w:val="40"/>
          <w:szCs w:val="40"/>
          <w:lang w:val="id-ID"/>
        </w:rPr>
      </w:pPr>
      <w:r>
        <w:rPr>
          <w:b/>
          <w:bCs/>
          <w:sz w:val="40"/>
          <w:szCs w:val="40"/>
          <w:lang w:val="id-ID"/>
        </w:rPr>
        <w:lastRenderedPageBreak/>
        <w:t>Design GUI</w:t>
      </w:r>
    </w:p>
    <w:p w:rsidR="00000000" w:rsidRDefault="007415A8">
      <w:pPr>
        <w:rPr>
          <w:sz w:val="32"/>
          <w:szCs w:val="32"/>
          <w:lang w:val="id-ID"/>
        </w:rPr>
      </w:pPr>
      <w:r>
        <w:rPr>
          <w:sz w:val="32"/>
          <w:szCs w:val="32"/>
          <w:lang w:val="id-ID"/>
        </w:rPr>
        <w:t>GUI Pada Apoteker</w:t>
      </w:r>
    </w:p>
    <w:p w:rsidR="00000000" w:rsidRDefault="00FA679E">
      <w:pPr>
        <w:rPr>
          <w:b/>
          <w:bCs/>
          <w:sz w:val="40"/>
          <w:szCs w:val="40"/>
          <w:lang w:val="id-ID"/>
        </w:rPr>
      </w:pPr>
      <w:r>
        <w:rPr>
          <w:b/>
          <w:bCs/>
          <w:noProof/>
          <w:sz w:val="40"/>
          <w:szCs w:val="40"/>
          <w:lang w:val="id-ID" w:eastAsia="ja-JP"/>
        </w:rPr>
        <w:drawing>
          <wp:inline distT="0" distB="0" distL="0" distR="0">
            <wp:extent cx="5381625" cy="3495675"/>
            <wp:effectExtent l="0" t="0" r="0" b="0"/>
            <wp:docPr id="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3">
                      <a:extLst>
                        <a:ext uri="{28A0092B-C50C-407E-A947-70E740481C1C}">
                          <a14:useLocalDpi xmlns:a14="http://schemas.microsoft.com/office/drawing/2010/main" val="0"/>
                        </a:ext>
                      </a:extLst>
                    </a:blip>
                    <a:srcRect l="5043" t="12364" r="27921" b="10162"/>
                    <a:stretch>
                      <a:fillRect/>
                    </a:stretch>
                  </pic:blipFill>
                  <pic:spPr bwMode="auto">
                    <a:xfrm>
                      <a:off x="0" y="0"/>
                      <a:ext cx="5381625" cy="3495675"/>
                    </a:xfrm>
                    <a:prstGeom prst="rect">
                      <a:avLst/>
                    </a:prstGeom>
                    <a:noFill/>
                    <a:ln>
                      <a:noFill/>
                    </a:ln>
                  </pic:spPr>
                </pic:pic>
              </a:graphicData>
            </a:graphic>
          </wp:inline>
        </w:drawing>
      </w:r>
    </w:p>
    <w:p w:rsidR="00000000" w:rsidRDefault="007415A8">
      <w:pPr>
        <w:rPr>
          <w:b/>
          <w:bCs/>
          <w:sz w:val="40"/>
          <w:szCs w:val="40"/>
          <w:lang w:val="id-ID"/>
        </w:rPr>
      </w:pPr>
    </w:p>
    <w:p w:rsidR="00000000" w:rsidRDefault="007415A8">
      <w:pPr>
        <w:rPr>
          <w:b/>
          <w:bCs/>
          <w:sz w:val="40"/>
          <w:szCs w:val="40"/>
          <w:lang w:val="id-ID"/>
        </w:rPr>
      </w:pPr>
    </w:p>
    <w:p w:rsidR="00000000" w:rsidRDefault="007415A8">
      <w:pPr>
        <w:rPr>
          <w:b/>
          <w:bCs/>
          <w:sz w:val="40"/>
          <w:szCs w:val="40"/>
          <w:lang w:val="id-ID"/>
        </w:rPr>
      </w:pPr>
    </w:p>
    <w:p w:rsidR="00000000" w:rsidRDefault="007415A8">
      <w:pPr>
        <w:rPr>
          <w:b/>
          <w:bCs/>
          <w:sz w:val="40"/>
          <w:szCs w:val="40"/>
          <w:lang w:val="id-ID"/>
        </w:rPr>
      </w:pPr>
    </w:p>
    <w:p w:rsidR="00000000" w:rsidRDefault="007415A8">
      <w:pPr>
        <w:rPr>
          <w:b/>
          <w:bCs/>
          <w:sz w:val="40"/>
          <w:szCs w:val="40"/>
          <w:lang w:val="id-ID"/>
        </w:rPr>
      </w:pPr>
    </w:p>
    <w:p w:rsidR="00000000" w:rsidRDefault="007415A8">
      <w:pPr>
        <w:rPr>
          <w:b/>
          <w:bCs/>
          <w:sz w:val="40"/>
          <w:szCs w:val="40"/>
          <w:lang w:val="id-ID"/>
        </w:rPr>
      </w:pPr>
    </w:p>
    <w:p w:rsidR="00000000" w:rsidRDefault="007415A8">
      <w:pPr>
        <w:rPr>
          <w:sz w:val="32"/>
          <w:szCs w:val="32"/>
          <w:lang w:val="id-ID"/>
        </w:rPr>
      </w:pPr>
      <w:r>
        <w:rPr>
          <w:sz w:val="32"/>
          <w:szCs w:val="32"/>
          <w:lang w:val="id-ID"/>
        </w:rPr>
        <w:t>GUI Pada Pemilik</w:t>
      </w:r>
    </w:p>
    <w:p w:rsidR="00000000" w:rsidRDefault="00FA679E">
      <w:pPr>
        <w:rPr>
          <w:b/>
          <w:bCs/>
          <w:sz w:val="40"/>
          <w:szCs w:val="40"/>
          <w:lang w:val="id-ID"/>
        </w:rPr>
      </w:pPr>
      <w:r>
        <w:rPr>
          <w:b/>
          <w:bCs/>
          <w:noProof/>
          <w:sz w:val="40"/>
          <w:szCs w:val="40"/>
          <w:lang w:val="id-ID" w:eastAsia="ja-JP"/>
        </w:rPr>
        <w:lastRenderedPageBreak/>
        <w:drawing>
          <wp:inline distT="0" distB="0" distL="0" distR="0">
            <wp:extent cx="5905500" cy="4333875"/>
            <wp:effectExtent l="0" t="0" r="0" b="0"/>
            <wp:docPr id="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4">
                      <a:extLst>
                        <a:ext uri="{28A0092B-C50C-407E-A947-70E740481C1C}">
                          <a14:useLocalDpi xmlns:a14="http://schemas.microsoft.com/office/drawing/2010/main" val="0"/>
                        </a:ext>
                      </a:extLst>
                    </a:blip>
                    <a:srcRect l="13185" t="11746" r="29146" b="12961"/>
                    <a:stretch>
                      <a:fillRect/>
                    </a:stretch>
                  </pic:blipFill>
                  <pic:spPr bwMode="auto">
                    <a:xfrm>
                      <a:off x="0" y="0"/>
                      <a:ext cx="5905500" cy="4333875"/>
                    </a:xfrm>
                    <a:prstGeom prst="rect">
                      <a:avLst/>
                    </a:prstGeom>
                    <a:noFill/>
                    <a:ln>
                      <a:noFill/>
                    </a:ln>
                  </pic:spPr>
                </pic:pic>
              </a:graphicData>
            </a:graphic>
          </wp:inline>
        </w:drawing>
      </w:r>
    </w:p>
    <w:p w:rsidR="00000000" w:rsidRDefault="007415A8">
      <w:pPr>
        <w:rPr>
          <w:sz w:val="32"/>
          <w:szCs w:val="32"/>
          <w:lang w:val="id-ID"/>
        </w:rPr>
      </w:pPr>
      <w:r>
        <w:rPr>
          <w:sz w:val="32"/>
          <w:szCs w:val="32"/>
          <w:lang w:val="id-ID"/>
        </w:rPr>
        <w:t>GUI pada Petugas Pengadaan</w:t>
      </w:r>
    </w:p>
    <w:p w:rsidR="00000000" w:rsidRDefault="00FA679E">
      <w:pPr>
        <w:rPr>
          <w:b/>
          <w:bCs/>
          <w:sz w:val="40"/>
          <w:szCs w:val="40"/>
          <w:lang w:val="id-ID"/>
        </w:rPr>
      </w:pPr>
      <w:r>
        <w:rPr>
          <w:b/>
          <w:bCs/>
          <w:noProof/>
          <w:sz w:val="40"/>
          <w:szCs w:val="40"/>
          <w:lang w:val="id-ID" w:eastAsia="ja-JP"/>
        </w:rPr>
        <w:drawing>
          <wp:inline distT="0" distB="0" distL="0" distR="0">
            <wp:extent cx="4572000" cy="2724150"/>
            <wp:effectExtent l="0" t="0" r="0" b="0"/>
            <wp:docPr id="6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5">
                      <a:extLst>
                        <a:ext uri="{28A0092B-C50C-407E-A947-70E740481C1C}">
                          <a14:useLocalDpi xmlns:a14="http://schemas.microsoft.com/office/drawing/2010/main" val="0"/>
                        </a:ext>
                      </a:extLst>
                    </a:blip>
                    <a:srcRect l="21698" t="11418" r="34004" b="11108"/>
                    <a:stretch>
                      <a:fillRect/>
                    </a:stretch>
                  </pic:blipFill>
                  <pic:spPr bwMode="auto">
                    <a:xfrm>
                      <a:off x="0" y="0"/>
                      <a:ext cx="4572000" cy="2724150"/>
                    </a:xfrm>
                    <a:prstGeom prst="rect">
                      <a:avLst/>
                    </a:prstGeom>
                    <a:noFill/>
                    <a:ln>
                      <a:noFill/>
                    </a:ln>
                  </pic:spPr>
                </pic:pic>
              </a:graphicData>
            </a:graphic>
          </wp:inline>
        </w:drawing>
      </w:r>
    </w:p>
    <w:p w:rsidR="00000000" w:rsidRDefault="007415A8">
      <w:pPr>
        <w:rPr>
          <w:b/>
          <w:bCs/>
          <w:sz w:val="40"/>
          <w:szCs w:val="40"/>
          <w:lang w:val="id-ID"/>
        </w:rPr>
      </w:pPr>
    </w:p>
    <w:p w:rsidR="00000000" w:rsidRDefault="007415A8">
      <w:pPr>
        <w:rPr>
          <w:sz w:val="32"/>
          <w:szCs w:val="32"/>
          <w:lang w:val="id-ID"/>
        </w:rPr>
      </w:pPr>
      <w:r>
        <w:rPr>
          <w:sz w:val="32"/>
          <w:szCs w:val="32"/>
          <w:lang w:val="id-ID"/>
        </w:rPr>
        <w:t>GUI pada Admin</w:t>
      </w:r>
    </w:p>
    <w:p w:rsidR="00000000" w:rsidRDefault="00FA679E">
      <w:pPr>
        <w:rPr>
          <w:b/>
          <w:bCs/>
          <w:sz w:val="40"/>
          <w:szCs w:val="40"/>
          <w:lang w:val="id-ID"/>
        </w:rPr>
      </w:pPr>
      <w:r>
        <w:rPr>
          <w:b/>
          <w:bCs/>
          <w:noProof/>
          <w:sz w:val="40"/>
          <w:szCs w:val="40"/>
          <w:lang w:val="id-ID" w:eastAsia="ja-JP"/>
        </w:rPr>
        <w:lastRenderedPageBreak/>
        <w:drawing>
          <wp:inline distT="0" distB="0" distL="0" distR="0">
            <wp:extent cx="5591175" cy="3562350"/>
            <wp:effectExtent l="0" t="0" r="0" b="0"/>
            <wp:docPr id="6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6">
                      <a:extLst>
                        <a:ext uri="{28A0092B-C50C-407E-A947-70E740481C1C}">
                          <a14:useLocalDpi xmlns:a14="http://schemas.microsoft.com/office/drawing/2010/main" val="0"/>
                        </a:ext>
                      </a:extLst>
                    </a:blip>
                    <a:srcRect l="-693" t="12035" r="31737" b="9874"/>
                    <a:stretch>
                      <a:fillRect/>
                    </a:stretch>
                  </pic:blipFill>
                  <pic:spPr bwMode="auto">
                    <a:xfrm>
                      <a:off x="0" y="0"/>
                      <a:ext cx="5591175" cy="3562350"/>
                    </a:xfrm>
                    <a:prstGeom prst="rect">
                      <a:avLst/>
                    </a:prstGeom>
                    <a:noFill/>
                    <a:ln>
                      <a:noFill/>
                    </a:ln>
                  </pic:spPr>
                </pic:pic>
              </a:graphicData>
            </a:graphic>
          </wp:inline>
        </w:drawing>
      </w:r>
    </w:p>
    <w:p w:rsidR="00000000" w:rsidRDefault="007415A8">
      <w:pPr>
        <w:rPr>
          <w:sz w:val="32"/>
          <w:szCs w:val="32"/>
          <w:lang w:val="id-ID"/>
        </w:rPr>
      </w:pPr>
      <w:r>
        <w:rPr>
          <w:sz w:val="32"/>
          <w:szCs w:val="32"/>
          <w:lang w:val="id-ID"/>
        </w:rPr>
        <w:t>GUI pada Kasir</w:t>
      </w:r>
    </w:p>
    <w:p w:rsidR="00000000" w:rsidRDefault="00FA679E">
      <w:pPr>
        <w:rPr>
          <w:b/>
          <w:bCs/>
          <w:sz w:val="40"/>
          <w:szCs w:val="40"/>
          <w:lang w:val="id-ID"/>
        </w:rPr>
      </w:pPr>
      <w:r>
        <w:rPr>
          <w:b/>
          <w:bCs/>
          <w:noProof/>
          <w:sz w:val="40"/>
          <w:szCs w:val="40"/>
          <w:lang w:val="id-ID" w:eastAsia="ja-JP"/>
        </w:rPr>
        <w:drawing>
          <wp:inline distT="0" distB="0" distL="0" distR="0">
            <wp:extent cx="5181600" cy="3800475"/>
            <wp:effectExtent l="0" t="0" r="0" b="0"/>
            <wp:docPr id="6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7">
                      <a:extLst>
                        <a:ext uri="{28A0092B-C50C-407E-A947-70E740481C1C}">
                          <a14:useLocalDpi xmlns:a14="http://schemas.microsoft.com/office/drawing/2010/main" val="0"/>
                        </a:ext>
                      </a:extLst>
                    </a:blip>
                    <a:srcRect l="16147" t="12035" r="25491" b="11726"/>
                    <a:stretch>
                      <a:fillRect/>
                    </a:stretch>
                  </pic:blipFill>
                  <pic:spPr bwMode="auto">
                    <a:xfrm>
                      <a:off x="0" y="0"/>
                      <a:ext cx="5181600" cy="3800475"/>
                    </a:xfrm>
                    <a:prstGeom prst="rect">
                      <a:avLst/>
                    </a:prstGeom>
                    <a:noFill/>
                    <a:ln>
                      <a:noFill/>
                    </a:ln>
                  </pic:spPr>
                </pic:pic>
              </a:graphicData>
            </a:graphic>
          </wp:inline>
        </w:drawing>
      </w:r>
    </w:p>
    <w:p w:rsidR="00000000" w:rsidRDefault="007415A8"/>
    <w:p w:rsidR="00000000" w:rsidRDefault="007415A8"/>
    <w:p w:rsidR="007415A8" w:rsidRDefault="007415A8"/>
    <w:sectPr w:rsidR="007415A8">
      <w:footerReference w:type="default" r:id="rId98"/>
      <w:pgSz w:w="12247" w:h="15819"/>
      <w:pgMar w:top="1440" w:right="1797" w:bottom="1440" w:left="1797" w:header="708" w:footer="708" w:gutter="0"/>
      <w:pgNumType w:start="1"/>
      <w:cols w:space="720"/>
      <w:docGrid w:linePitch="287"/>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415A8" w:rsidRDefault="007415A8">
      <w:r>
        <w:separator/>
      </w:r>
    </w:p>
  </w:endnote>
  <w:endnote w:type="continuationSeparator" w:id="0">
    <w:p w:rsidR="007415A8" w:rsidRDefault="007415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A00002EF" w:usb1="4000207B" w:usb2="00000000"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00000" w:rsidRDefault="00FA679E">
    <w:pPr>
      <w:pStyle w:val="Footer"/>
    </w:pPr>
    <w:r>
      <w:rPr>
        <w:noProof/>
        <w:lang w:val="id-ID" w:eastAsia="ja-JP"/>
      </w:rPr>
      <mc:AlternateContent>
        <mc:Choice Requires="wps">
          <w:drawing>
            <wp:anchor distT="0" distB="0" distL="114300" distR="114300" simplePos="0" relativeHeight="251656704" behindDoc="0" locked="0" layoutInCell="1" allowOverlap="1">
              <wp:simplePos x="0" y="0"/>
              <wp:positionH relativeFrom="margin">
                <wp:align>right</wp:align>
              </wp:positionH>
              <wp:positionV relativeFrom="paragraph">
                <wp:posOffset>0</wp:posOffset>
              </wp:positionV>
              <wp:extent cx="52070" cy="131445"/>
              <wp:effectExtent l="1905" t="0" r="3175" b="0"/>
              <wp:wrapNone/>
              <wp:docPr id="3" name="Text Box 1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070"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7415A8">
                          <w:pPr>
                            <w:snapToGrid w:val="0"/>
                            <w:rPr>
                              <w:sz w:val="18"/>
                              <w:lang w:val="id-ID"/>
                            </w:rPr>
                          </w:pP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16" o:spid="_x0000_s1026" type="#_x0000_t202" style="position:absolute;margin-left:-47.1pt;margin-top:0;width:4.1pt;height:10.35pt;z-index:251656704;visibility:visible;mso-wrap-style:non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" filled="f" stroked="f">
              <v:textbox style="mso-fit-shape-to-text:t" inset="0,0,0,0">
                <w:txbxContent>
                  <w:p w:rsidR="00000000" w:rsidRDefault="007415A8">
                    <w:pPr>
                      <w:snapToGrid w:val="0"/>
                      <w:rPr>
                        <w:sz w:val="18"/>
                        <w:lang w:val="id-ID"/>
                      </w:rPr>
                    </w:pPr>
                  </w:p>
                </w:txbxContent>
              </v:textbox>
              <w10:wrap anchorx="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00000" w:rsidRDefault="00FA679E">
    <w:pPr>
      <w:pStyle w:val="Footer"/>
    </w:pPr>
    <w:r>
      <w:rPr>
        <w:noProof/>
        <w:lang w:val="id-ID" w:eastAsia="ja-JP"/>
      </w:rPr>
      <mc:AlternateContent>
        <mc:Choice Requires="wps">
          <w:drawing>
            <wp:anchor distT="0" distB="0" distL="114300" distR="114300" simplePos="0" relativeHeight="251658752" behindDoc="0" locked="0" layoutInCell="1" allowOverlap="1">
              <wp:simplePos x="0" y="0"/>
              <wp:positionH relativeFrom="margin">
                <wp:align>center</wp:align>
              </wp:positionH>
              <wp:positionV relativeFrom="paragraph">
                <wp:posOffset>0</wp:posOffset>
              </wp:positionV>
              <wp:extent cx="114935" cy="131445"/>
              <wp:effectExtent l="1905" t="0" r="0" b="0"/>
              <wp:wrapNone/>
              <wp:docPr id="2" name="Text Box 1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935"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7415A8">
                          <w:pPr>
                            <w:snapToGrid w:val="0"/>
                            <w:rPr>
                              <w:sz w:val="18"/>
                              <w:lang w:val="id-ID"/>
                            </w:rPr>
                          </w:pPr>
                          <w:r>
                            <w:rPr>
                              <w:sz w:val="18"/>
                              <w:lang w:val="id-ID"/>
                            </w:rPr>
                            <w:fldChar w:fldCharType="begin"/>
                          </w:r>
                          <w:r>
                            <w:rPr>
                              <w:sz w:val="18"/>
                              <w:lang w:val="id-ID"/>
                            </w:rPr>
                            <w:instrText xml:space="preserve"> P</w:instrText>
                          </w:r>
                          <w:r>
                            <w:rPr>
                              <w:sz w:val="18"/>
                              <w:lang w:val="id-ID"/>
                            </w:rPr>
                            <w:instrText xml:space="preserve">AGE  \* MERGEFORMAT </w:instrText>
                          </w:r>
                          <w:r>
                            <w:rPr>
                              <w:sz w:val="18"/>
                              <w:lang w:val="id-ID"/>
                            </w:rPr>
                            <w:fldChar w:fldCharType="separate"/>
                          </w:r>
                          <w:r w:rsidR="00FA679E" w:rsidRPr="00FA679E">
                            <w:rPr>
                              <w:noProof/>
                              <w:sz w:val="18"/>
                            </w:rPr>
                            <w:t>1</w:t>
                          </w:r>
                          <w:r>
                            <w:rPr>
                              <w:sz w:val="18"/>
                              <w:lang w:val="id-ID"/>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18" o:spid="_x0000_s1027" type="#_x0000_t202" style="position:absolute;margin-left:0;margin-top:0;width:9.05pt;height:10.35pt;z-index:251658752;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" filled="f" stroked="f">
              <v:textbox style="mso-fit-shape-to-text:t" inset="0,0,0,0">
                <w:txbxContent>
                  <w:p w:rsidR="00000000" w:rsidRDefault="007415A8">
                    <w:pPr>
                      <w:snapToGrid w:val="0"/>
                      <w:rPr>
                        <w:sz w:val="18"/>
                        <w:lang w:val="id-ID"/>
                      </w:rPr>
                    </w:pPr>
                    <w:r>
                      <w:rPr>
                        <w:sz w:val="18"/>
                        <w:lang w:val="id-ID"/>
                      </w:rPr>
                      <w:fldChar w:fldCharType="begin"/>
                    </w:r>
                    <w:r>
                      <w:rPr>
                        <w:sz w:val="18"/>
                        <w:lang w:val="id-ID"/>
                      </w:rPr>
                      <w:instrText xml:space="preserve"> P</w:instrText>
                    </w:r>
                    <w:r>
                      <w:rPr>
                        <w:sz w:val="18"/>
                        <w:lang w:val="id-ID"/>
                      </w:rPr>
                      <w:instrText xml:space="preserve">AGE  \* MERGEFORMAT </w:instrText>
                    </w:r>
                    <w:r>
                      <w:rPr>
                        <w:sz w:val="18"/>
                        <w:lang w:val="id-ID"/>
                      </w:rPr>
                      <w:fldChar w:fldCharType="separate"/>
                    </w:r>
                    <w:r w:rsidR="00FA679E" w:rsidRPr="00FA679E">
                      <w:rPr>
                        <w:noProof/>
                        <w:sz w:val="18"/>
                      </w:rPr>
                      <w:t>1</w:t>
                    </w:r>
                    <w:r>
                      <w:rPr>
                        <w:sz w:val="18"/>
                        <w:lang w:val="id-ID"/>
                      </w:rPr>
                      <w:fldChar w:fldCharType="end"/>
                    </w:r>
                  </w:p>
                </w:txbxContent>
              </v:textbox>
              <w10:wrap anchorx="margin"/>
            </v:shape>
          </w:pict>
        </mc:Fallback>
      </mc:AlternateContent>
    </w:r>
    <w:r>
      <w:rPr>
        <w:noProof/>
        <w:lang w:val="id-ID" w:eastAsia="ja-JP"/>
      </w:rPr>
      <mc:AlternateContent>
        <mc:Choice Requires="wps">
          <w:drawing>
            <wp:anchor distT="0" distB="0" distL="114300" distR="114300" simplePos="0" relativeHeight="251657728" behindDoc="0" locked="0" layoutInCell="1" allowOverlap="1">
              <wp:simplePos x="0" y="0"/>
              <wp:positionH relativeFrom="margin">
                <wp:align>right</wp:align>
              </wp:positionH>
              <wp:positionV relativeFrom="paragraph">
                <wp:posOffset>0</wp:posOffset>
              </wp:positionV>
              <wp:extent cx="52070" cy="131445"/>
              <wp:effectExtent l="1905" t="0" r="3175" b="0"/>
              <wp:wrapNone/>
              <wp:docPr id="1" name="Text Box 1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070"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7415A8">
                          <w:pPr>
                            <w:snapToGrid w:val="0"/>
                            <w:rPr>
                              <w:sz w:val="18"/>
                              <w:lang w:val="id-ID"/>
                            </w:rPr>
                          </w:pP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_x0000_s1028" type="#_x0000_t202" style="position:absolute;margin-left:-47.1pt;margin-top:0;width:4.1pt;height:10.35pt;z-index:251657728;visibility:visible;mso-wrap-style:non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" filled="f" stroked="f">
              <v:textbox style="mso-fit-shape-to-text:t" inset="0,0,0,0">
                <w:txbxContent>
                  <w:p w:rsidR="00000000" w:rsidRDefault="007415A8">
                    <w:pPr>
                      <w:snapToGrid w:val="0"/>
                      <w:rPr>
                        <w:sz w:val="18"/>
                        <w:lang w:val="id-ID"/>
                      </w:rPr>
                    </w:pP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415A8" w:rsidRDefault="007415A8">
      <w:r>
        <w:separator/>
      </w:r>
    </w:p>
  </w:footnote>
  <w:footnote w:type="continuationSeparator" w:id="0">
    <w:p w:rsidR="007415A8" w:rsidRDefault="007415A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00000" w:rsidRDefault="007415A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multiLevelType w:val="multilevel"/>
    <w:tmpl w:val="00000000"/>
    <w:lvl w:ilvl="0">
      <w:start w:val="1"/>
      <w:numFmt w:val="bullet"/>
      <w:lvlText w:val="-"/>
      <w:lvlJc w:val="left"/>
      <w:pPr>
        <w:ind w:left="218" w:hanging="218"/>
      </w:pPr>
      <w:rPr>
        <w:rFonts w:hAnsi="Arial Unicode MS"/>
        <w:b/>
        <w:bCs/>
        <w:caps w:val="0"/>
        <w:smallCaps w:val="0"/>
        <w:strike w:val="0"/>
        <w:dstrike w:val="0"/>
        <w:spacing w:val="0"/>
        <w:w w:val="100"/>
        <w:kern w:val="0"/>
        <w:position w:val="4"/>
        <w:sz w:val="24"/>
        <w:szCs w:val="24"/>
        <w:highlight w:val="none"/>
        <w14:textOutline w14:w="0" w14:cap="rnd" w14:cmpd="sng" w14:algn="ctr">
          <w14:noFill/>
          <w14:prstDash w14:val="solid"/>
          <w14:bevel/>
        </w14:textOutline>
        <w14:textFill>
          <w14:solidFill>
            <w14:srgbClr w14:val="000000"/>
          </w14:solidFill>
        </w14:textFill>
      </w:rPr>
    </w:lvl>
    <w:lvl w:ilvl="1">
      <w:start w:val="1"/>
      <w:numFmt w:val="bullet"/>
      <w:lvlText w:val="-"/>
      <w:lvlJc w:val="left"/>
      <w:pPr>
        <w:ind w:left="458" w:hanging="218"/>
      </w:pPr>
      <w:rPr>
        <w:rFonts w:hAnsi="Arial Unicode MS"/>
        <w:b/>
        <w:bCs/>
        <w:caps w:val="0"/>
        <w:smallCaps w:val="0"/>
        <w:strike w:val="0"/>
        <w:dstrike w:val="0"/>
        <w:spacing w:val="0"/>
        <w:w w:val="100"/>
        <w:kern w:val="0"/>
        <w:position w:val="4"/>
        <w:sz w:val="24"/>
        <w:szCs w:val="24"/>
        <w:highlight w:val="none"/>
        <w14:textOutline w14:w="0" w14:cap="rnd" w14:cmpd="sng" w14:algn="ctr">
          <w14:noFill/>
          <w14:prstDash w14:val="solid"/>
          <w14:bevel/>
        </w14:textOutline>
        <w14:textFill>
          <w14:solidFill>
            <w14:srgbClr w14:val="000000"/>
          </w14:solidFill>
        </w14:textFill>
      </w:rPr>
    </w:lvl>
    <w:lvl w:ilvl="2">
      <w:start w:val="1"/>
      <w:numFmt w:val="bullet"/>
      <w:lvlText w:val="-"/>
      <w:lvlJc w:val="left"/>
      <w:pPr>
        <w:ind w:left="698" w:hanging="218"/>
      </w:pPr>
      <w:rPr>
        <w:rFonts w:hAnsi="Arial Unicode MS"/>
        <w:b/>
        <w:bCs/>
        <w:caps w:val="0"/>
        <w:smallCaps w:val="0"/>
        <w:strike w:val="0"/>
        <w:dstrike w:val="0"/>
        <w:spacing w:val="0"/>
        <w:w w:val="100"/>
        <w:kern w:val="0"/>
        <w:position w:val="4"/>
        <w:sz w:val="24"/>
        <w:szCs w:val="24"/>
        <w:highlight w:val="none"/>
        <w14:textOutline w14:w="0" w14:cap="rnd" w14:cmpd="sng" w14:algn="ctr">
          <w14:noFill/>
          <w14:prstDash w14:val="solid"/>
          <w14:bevel/>
        </w14:textOutline>
        <w14:textFill>
          <w14:solidFill>
            <w14:srgbClr w14:val="000000"/>
          </w14:solidFill>
        </w14:textFill>
      </w:rPr>
    </w:lvl>
    <w:lvl w:ilvl="3">
      <w:start w:val="1"/>
      <w:numFmt w:val="bullet"/>
      <w:lvlText w:val="-"/>
      <w:lvlJc w:val="left"/>
      <w:pPr>
        <w:ind w:left="938" w:hanging="218"/>
      </w:pPr>
      <w:rPr>
        <w:rFonts w:hAnsi="Arial Unicode MS"/>
        <w:b/>
        <w:bCs/>
        <w:caps w:val="0"/>
        <w:smallCaps w:val="0"/>
        <w:strike w:val="0"/>
        <w:dstrike w:val="0"/>
        <w:spacing w:val="0"/>
        <w:w w:val="100"/>
        <w:kern w:val="0"/>
        <w:position w:val="4"/>
        <w:sz w:val="24"/>
        <w:szCs w:val="24"/>
        <w:highlight w:val="none"/>
        <w14:textOutline w14:w="0" w14:cap="rnd" w14:cmpd="sng" w14:algn="ctr">
          <w14:noFill/>
          <w14:prstDash w14:val="solid"/>
          <w14:bevel/>
        </w14:textOutline>
        <w14:textFill>
          <w14:solidFill>
            <w14:srgbClr w14:val="000000"/>
          </w14:solidFill>
        </w14:textFill>
      </w:rPr>
    </w:lvl>
    <w:lvl w:ilvl="4">
      <w:start w:val="1"/>
      <w:numFmt w:val="bullet"/>
      <w:lvlText w:val="-"/>
      <w:lvlJc w:val="left"/>
      <w:pPr>
        <w:ind w:left="1178" w:hanging="218"/>
      </w:pPr>
      <w:rPr>
        <w:rFonts w:hAnsi="Arial Unicode MS"/>
        <w:b/>
        <w:bCs/>
        <w:caps w:val="0"/>
        <w:smallCaps w:val="0"/>
        <w:strike w:val="0"/>
        <w:dstrike w:val="0"/>
        <w:spacing w:val="0"/>
        <w:w w:val="100"/>
        <w:kern w:val="0"/>
        <w:position w:val="4"/>
        <w:sz w:val="24"/>
        <w:szCs w:val="24"/>
        <w:highlight w:val="none"/>
        <w14:textOutline w14:w="0" w14:cap="rnd" w14:cmpd="sng" w14:algn="ctr">
          <w14:noFill/>
          <w14:prstDash w14:val="solid"/>
          <w14:bevel/>
        </w14:textOutline>
        <w14:textFill>
          <w14:solidFill>
            <w14:srgbClr w14:val="000000"/>
          </w14:solidFill>
        </w14:textFill>
      </w:rPr>
    </w:lvl>
    <w:lvl w:ilvl="5">
      <w:start w:val="1"/>
      <w:numFmt w:val="bullet"/>
      <w:lvlText w:val="-"/>
      <w:lvlJc w:val="left"/>
      <w:pPr>
        <w:ind w:left="1418" w:hanging="218"/>
      </w:pPr>
      <w:rPr>
        <w:rFonts w:hAnsi="Arial Unicode MS"/>
        <w:b/>
        <w:bCs/>
        <w:caps w:val="0"/>
        <w:smallCaps w:val="0"/>
        <w:strike w:val="0"/>
        <w:dstrike w:val="0"/>
        <w:spacing w:val="0"/>
        <w:w w:val="100"/>
        <w:kern w:val="0"/>
        <w:position w:val="4"/>
        <w:sz w:val="24"/>
        <w:szCs w:val="24"/>
        <w:highlight w:val="none"/>
        <w14:textOutline w14:w="0" w14:cap="rnd" w14:cmpd="sng" w14:algn="ctr">
          <w14:noFill/>
          <w14:prstDash w14:val="solid"/>
          <w14:bevel/>
        </w14:textOutline>
        <w14:textFill>
          <w14:solidFill>
            <w14:srgbClr w14:val="000000"/>
          </w14:solidFill>
        </w14:textFill>
      </w:rPr>
    </w:lvl>
    <w:lvl w:ilvl="6">
      <w:start w:val="1"/>
      <w:numFmt w:val="bullet"/>
      <w:lvlText w:val="-"/>
      <w:lvlJc w:val="left"/>
      <w:pPr>
        <w:ind w:left="1658" w:hanging="218"/>
      </w:pPr>
      <w:rPr>
        <w:rFonts w:hAnsi="Arial Unicode MS"/>
        <w:b/>
        <w:bCs/>
        <w:caps w:val="0"/>
        <w:smallCaps w:val="0"/>
        <w:strike w:val="0"/>
        <w:dstrike w:val="0"/>
        <w:spacing w:val="0"/>
        <w:w w:val="100"/>
        <w:kern w:val="0"/>
        <w:position w:val="4"/>
        <w:sz w:val="24"/>
        <w:szCs w:val="24"/>
        <w:highlight w:val="none"/>
        <w14:textOutline w14:w="0" w14:cap="rnd" w14:cmpd="sng" w14:algn="ctr">
          <w14:noFill/>
          <w14:prstDash w14:val="solid"/>
          <w14:bevel/>
        </w14:textOutline>
        <w14:textFill>
          <w14:solidFill>
            <w14:srgbClr w14:val="000000"/>
          </w14:solidFill>
        </w14:textFill>
      </w:rPr>
    </w:lvl>
    <w:lvl w:ilvl="7">
      <w:start w:val="1"/>
      <w:numFmt w:val="bullet"/>
      <w:lvlText w:val="-"/>
      <w:lvlJc w:val="left"/>
      <w:pPr>
        <w:ind w:left="1898" w:hanging="218"/>
      </w:pPr>
      <w:rPr>
        <w:rFonts w:hAnsi="Arial Unicode MS"/>
        <w:b/>
        <w:bCs/>
        <w:caps w:val="0"/>
        <w:smallCaps w:val="0"/>
        <w:strike w:val="0"/>
        <w:dstrike w:val="0"/>
        <w:spacing w:val="0"/>
        <w:w w:val="100"/>
        <w:kern w:val="0"/>
        <w:position w:val="4"/>
        <w:sz w:val="24"/>
        <w:szCs w:val="24"/>
        <w:highlight w:val="none"/>
        <w14:textOutline w14:w="0" w14:cap="rnd" w14:cmpd="sng" w14:algn="ctr">
          <w14:noFill/>
          <w14:prstDash w14:val="solid"/>
          <w14:bevel/>
        </w14:textOutline>
        <w14:textFill>
          <w14:solidFill>
            <w14:srgbClr w14:val="000000"/>
          </w14:solidFill>
        </w14:textFill>
      </w:rPr>
    </w:lvl>
    <w:lvl w:ilvl="8">
      <w:start w:val="1"/>
      <w:numFmt w:val="bullet"/>
      <w:lvlText w:val="-"/>
      <w:lvlJc w:val="left"/>
      <w:pPr>
        <w:ind w:left="2138" w:hanging="218"/>
      </w:pPr>
      <w:rPr>
        <w:rFonts w:hAnsi="Arial Unicode MS"/>
        <w:b/>
        <w:bCs/>
        <w:caps w:val="0"/>
        <w:smallCaps w:val="0"/>
        <w:strike w:val="0"/>
        <w:dstrike w:val="0"/>
        <w:spacing w:val="0"/>
        <w:w w:val="100"/>
        <w:kern w:val="0"/>
        <w:position w:val="4"/>
        <w:sz w:val="24"/>
        <w:szCs w:val="24"/>
        <w:highlight w:val="none"/>
        <w14:textOutline w14:w="0" w14:cap="rnd" w14:cmpd="sng" w14:algn="ctr">
          <w14:noFill/>
          <w14:prstDash w14:val="solid"/>
          <w14:bevel/>
        </w14:textOutline>
        <w14:textFill>
          <w14:solidFill>
            <w14:srgbClr w14:val="000000"/>
          </w14:solidFill>
        </w14:textFill>
      </w:rPr>
    </w:lvl>
  </w:abstractNum>
  <w:abstractNum w:abstractNumId="1" w15:restartNumberingAfterBreak="0">
    <w:nsid w:val="00000001"/>
    <w:multiLevelType w:val="multilevel"/>
    <w:tmpl w:val="00000001"/>
    <w:lvl w:ilvl="0">
      <w:start w:val="1"/>
      <w:numFmt w:val="bullet"/>
      <w:lvlText w:val="-"/>
      <w:lvlJc w:val="left"/>
      <w:pPr>
        <w:ind w:left="218" w:hanging="218"/>
      </w:pPr>
      <w:rPr>
        <w:rFonts w:hAnsi="Arial Unicode MS"/>
        <w:b/>
        <w:bCs/>
        <w:caps w:val="0"/>
        <w:smallCaps w:val="0"/>
        <w:strike w:val="0"/>
        <w:dstrike w:val="0"/>
        <w:spacing w:val="0"/>
        <w:w w:val="100"/>
        <w:kern w:val="0"/>
        <w:position w:val="4"/>
        <w:sz w:val="24"/>
        <w:szCs w:val="24"/>
        <w:highlight w:val="none"/>
        <w14:textOutline w14:w="0" w14:cap="rnd" w14:cmpd="sng" w14:algn="ctr">
          <w14:noFill/>
          <w14:prstDash w14:val="solid"/>
          <w14:bevel/>
        </w14:textOutline>
        <w14:textFill>
          <w14:solidFill>
            <w14:srgbClr w14:val="000000"/>
          </w14:solidFill>
        </w14:textFill>
      </w:rPr>
    </w:lvl>
    <w:lvl w:ilvl="1">
      <w:start w:val="1"/>
      <w:numFmt w:val="bullet"/>
      <w:lvlText w:val="-"/>
      <w:lvlJc w:val="left"/>
      <w:pPr>
        <w:ind w:left="458" w:hanging="218"/>
      </w:pPr>
      <w:rPr>
        <w:rFonts w:hAnsi="Arial Unicode MS"/>
        <w:b/>
        <w:bCs/>
        <w:caps w:val="0"/>
        <w:smallCaps w:val="0"/>
        <w:strike w:val="0"/>
        <w:dstrike w:val="0"/>
        <w:spacing w:val="0"/>
        <w:w w:val="100"/>
        <w:kern w:val="0"/>
        <w:position w:val="4"/>
        <w:sz w:val="24"/>
        <w:szCs w:val="24"/>
        <w:highlight w:val="none"/>
        <w14:textOutline w14:w="0" w14:cap="rnd" w14:cmpd="sng" w14:algn="ctr">
          <w14:noFill/>
          <w14:prstDash w14:val="solid"/>
          <w14:bevel/>
        </w14:textOutline>
        <w14:textFill>
          <w14:solidFill>
            <w14:srgbClr w14:val="000000"/>
          </w14:solidFill>
        </w14:textFill>
      </w:rPr>
    </w:lvl>
    <w:lvl w:ilvl="2">
      <w:start w:val="1"/>
      <w:numFmt w:val="bullet"/>
      <w:lvlText w:val="-"/>
      <w:lvlJc w:val="left"/>
      <w:pPr>
        <w:ind w:left="698" w:hanging="218"/>
      </w:pPr>
      <w:rPr>
        <w:rFonts w:hAnsi="Arial Unicode MS"/>
        <w:b/>
        <w:bCs/>
        <w:caps w:val="0"/>
        <w:smallCaps w:val="0"/>
        <w:strike w:val="0"/>
        <w:dstrike w:val="0"/>
        <w:spacing w:val="0"/>
        <w:w w:val="100"/>
        <w:kern w:val="0"/>
        <w:position w:val="4"/>
        <w:sz w:val="24"/>
        <w:szCs w:val="24"/>
        <w:highlight w:val="none"/>
        <w14:textOutline w14:w="0" w14:cap="rnd" w14:cmpd="sng" w14:algn="ctr">
          <w14:noFill/>
          <w14:prstDash w14:val="solid"/>
          <w14:bevel/>
        </w14:textOutline>
        <w14:textFill>
          <w14:solidFill>
            <w14:srgbClr w14:val="000000"/>
          </w14:solidFill>
        </w14:textFill>
      </w:rPr>
    </w:lvl>
    <w:lvl w:ilvl="3">
      <w:start w:val="1"/>
      <w:numFmt w:val="bullet"/>
      <w:lvlText w:val="-"/>
      <w:lvlJc w:val="left"/>
      <w:pPr>
        <w:ind w:left="938" w:hanging="218"/>
      </w:pPr>
      <w:rPr>
        <w:rFonts w:hAnsi="Arial Unicode MS"/>
        <w:b/>
        <w:bCs/>
        <w:caps w:val="0"/>
        <w:smallCaps w:val="0"/>
        <w:strike w:val="0"/>
        <w:dstrike w:val="0"/>
        <w:spacing w:val="0"/>
        <w:w w:val="100"/>
        <w:kern w:val="0"/>
        <w:position w:val="4"/>
        <w:sz w:val="24"/>
        <w:szCs w:val="24"/>
        <w:highlight w:val="none"/>
        <w14:textOutline w14:w="0" w14:cap="rnd" w14:cmpd="sng" w14:algn="ctr">
          <w14:noFill/>
          <w14:prstDash w14:val="solid"/>
          <w14:bevel/>
        </w14:textOutline>
        <w14:textFill>
          <w14:solidFill>
            <w14:srgbClr w14:val="000000"/>
          </w14:solidFill>
        </w14:textFill>
      </w:rPr>
    </w:lvl>
    <w:lvl w:ilvl="4">
      <w:start w:val="1"/>
      <w:numFmt w:val="bullet"/>
      <w:lvlText w:val="-"/>
      <w:lvlJc w:val="left"/>
      <w:pPr>
        <w:ind w:left="1178" w:hanging="218"/>
      </w:pPr>
      <w:rPr>
        <w:rFonts w:hAnsi="Arial Unicode MS"/>
        <w:b/>
        <w:bCs/>
        <w:caps w:val="0"/>
        <w:smallCaps w:val="0"/>
        <w:strike w:val="0"/>
        <w:dstrike w:val="0"/>
        <w:spacing w:val="0"/>
        <w:w w:val="100"/>
        <w:kern w:val="0"/>
        <w:position w:val="4"/>
        <w:sz w:val="24"/>
        <w:szCs w:val="24"/>
        <w:highlight w:val="none"/>
        <w14:textOutline w14:w="0" w14:cap="rnd" w14:cmpd="sng" w14:algn="ctr">
          <w14:noFill/>
          <w14:prstDash w14:val="solid"/>
          <w14:bevel/>
        </w14:textOutline>
        <w14:textFill>
          <w14:solidFill>
            <w14:srgbClr w14:val="000000"/>
          </w14:solidFill>
        </w14:textFill>
      </w:rPr>
    </w:lvl>
    <w:lvl w:ilvl="5">
      <w:start w:val="1"/>
      <w:numFmt w:val="bullet"/>
      <w:lvlText w:val="-"/>
      <w:lvlJc w:val="left"/>
      <w:pPr>
        <w:ind w:left="1418" w:hanging="218"/>
      </w:pPr>
      <w:rPr>
        <w:rFonts w:hAnsi="Arial Unicode MS"/>
        <w:b/>
        <w:bCs/>
        <w:caps w:val="0"/>
        <w:smallCaps w:val="0"/>
        <w:strike w:val="0"/>
        <w:dstrike w:val="0"/>
        <w:spacing w:val="0"/>
        <w:w w:val="100"/>
        <w:kern w:val="0"/>
        <w:position w:val="4"/>
        <w:sz w:val="24"/>
        <w:szCs w:val="24"/>
        <w:highlight w:val="none"/>
        <w14:textOutline w14:w="0" w14:cap="rnd" w14:cmpd="sng" w14:algn="ctr">
          <w14:noFill/>
          <w14:prstDash w14:val="solid"/>
          <w14:bevel/>
        </w14:textOutline>
        <w14:textFill>
          <w14:solidFill>
            <w14:srgbClr w14:val="000000"/>
          </w14:solidFill>
        </w14:textFill>
      </w:rPr>
    </w:lvl>
    <w:lvl w:ilvl="6">
      <w:start w:val="1"/>
      <w:numFmt w:val="bullet"/>
      <w:lvlText w:val="-"/>
      <w:lvlJc w:val="left"/>
      <w:pPr>
        <w:ind w:left="1658" w:hanging="218"/>
      </w:pPr>
      <w:rPr>
        <w:rFonts w:hAnsi="Arial Unicode MS"/>
        <w:b/>
        <w:bCs/>
        <w:caps w:val="0"/>
        <w:smallCaps w:val="0"/>
        <w:strike w:val="0"/>
        <w:dstrike w:val="0"/>
        <w:spacing w:val="0"/>
        <w:w w:val="100"/>
        <w:kern w:val="0"/>
        <w:position w:val="4"/>
        <w:sz w:val="24"/>
        <w:szCs w:val="24"/>
        <w:highlight w:val="none"/>
        <w14:textOutline w14:w="0" w14:cap="rnd" w14:cmpd="sng" w14:algn="ctr">
          <w14:noFill/>
          <w14:prstDash w14:val="solid"/>
          <w14:bevel/>
        </w14:textOutline>
        <w14:textFill>
          <w14:solidFill>
            <w14:srgbClr w14:val="000000"/>
          </w14:solidFill>
        </w14:textFill>
      </w:rPr>
    </w:lvl>
    <w:lvl w:ilvl="7">
      <w:start w:val="1"/>
      <w:numFmt w:val="bullet"/>
      <w:lvlText w:val="-"/>
      <w:lvlJc w:val="left"/>
      <w:pPr>
        <w:ind w:left="1898" w:hanging="218"/>
      </w:pPr>
      <w:rPr>
        <w:rFonts w:hAnsi="Arial Unicode MS"/>
        <w:b/>
        <w:bCs/>
        <w:caps w:val="0"/>
        <w:smallCaps w:val="0"/>
        <w:strike w:val="0"/>
        <w:dstrike w:val="0"/>
        <w:spacing w:val="0"/>
        <w:w w:val="100"/>
        <w:kern w:val="0"/>
        <w:position w:val="4"/>
        <w:sz w:val="24"/>
        <w:szCs w:val="24"/>
        <w:highlight w:val="none"/>
        <w14:textOutline w14:w="0" w14:cap="rnd" w14:cmpd="sng" w14:algn="ctr">
          <w14:noFill/>
          <w14:prstDash w14:val="solid"/>
          <w14:bevel/>
        </w14:textOutline>
        <w14:textFill>
          <w14:solidFill>
            <w14:srgbClr w14:val="000000"/>
          </w14:solidFill>
        </w14:textFill>
      </w:rPr>
    </w:lvl>
    <w:lvl w:ilvl="8">
      <w:start w:val="1"/>
      <w:numFmt w:val="bullet"/>
      <w:lvlText w:val="-"/>
      <w:lvlJc w:val="left"/>
      <w:pPr>
        <w:ind w:left="2138" w:hanging="218"/>
      </w:pPr>
      <w:rPr>
        <w:rFonts w:hAnsi="Arial Unicode MS"/>
        <w:b/>
        <w:bCs/>
        <w:caps w:val="0"/>
        <w:smallCaps w:val="0"/>
        <w:strike w:val="0"/>
        <w:dstrike w:val="0"/>
        <w:spacing w:val="0"/>
        <w:w w:val="100"/>
        <w:kern w:val="0"/>
        <w:position w:val="4"/>
        <w:sz w:val="24"/>
        <w:szCs w:val="24"/>
        <w:highlight w:val="none"/>
        <w14:textOutline w14:w="0" w14:cap="rnd" w14:cmpd="sng" w14:algn="ctr">
          <w14:noFill/>
          <w14:prstDash w14:val="solid"/>
          <w14:bevel/>
        </w14:textOutline>
        <w14:textFill>
          <w14:solidFill>
            <w14:srgbClr w14:val="000000"/>
          </w14:solidFill>
        </w14:textFill>
      </w:rPr>
    </w:lvl>
  </w:abstractNum>
  <w:abstractNum w:abstractNumId="2" w15:restartNumberingAfterBreak="0">
    <w:nsid w:val="00000002"/>
    <w:multiLevelType w:val="multilevel"/>
    <w:tmpl w:val="00000002"/>
    <w:lvl w:ilvl="0">
      <w:start w:val="1"/>
      <w:numFmt w:val="bullet"/>
      <w:lvlText w:val="-"/>
      <w:lvlJc w:val="left"/>
      <w:pPr>
        <w:ind w:left="218" w:hanging="218"/>
      </w:pPr>
      <w:rPr>
        <w:rFonts w:hAnsi="Arial Unicode MS"/>
        <w:b/>
        <w:bCs/>
        <w:caps w:val="0"/>
        <w:smallCaps w:val="0"/>
        <w:strike w:val="0"/>
        <w:dstrike w:val="0"/>
        <w:spacing w:val="0"/>
        <w:w w:val="100"/>
        <w:kern w:val="0"/>
        <w:position w:val="4"/>
        <w:sz w:val="24"/>
        <w:szCs w:val="24"/>
        <w:highlight w:val="none"/>
        <w14:textOutline w14:w="0" w14:cap="rnd" w14:cmpd="sng" w14:algn="ctr">
          <w14:noFill/>
          <w14:prstDash w14:val="solid"/>
          <w14:bevel/>
        </w14:textOutline>
        <w14:textFill>
          <w14:solidFill>
            <w14:srgbClr w14:val="000000"/>
          </w14:solidFill>
        </w14:textFill>
      </w:rPr>
    </w:lvl>
    <w:lvl w:ilvl="1">
      <w:start w:val="1"/>
      <w:numFmt w:val="bullet"/>
      <w:lvlText w:val="-"/>
      <w:lvlJc w:val="left"/>
      <w:pPr>
        <w:ind w:left="458" w:hanging="218"/>
      </w:pPr>
      <w:rPr>
        <w:rFonts w:hAnsi="Arial Unicode MS"/>
        <w:b/>
        <w:bCs/>
        <w:caps w:val="0"/>
        <w:smallCaps w:val="0"/>
        <w:strike w:val="0"/>
        <w:dstrike w:val="0"/>
        <w:spacing w:val="0"/>
        <w:w w:val="100"/>
        <w:kern w:val="0"/>
        <w:position w:val="4"/>
        <w:sz w:val="24"/>
        <w:szCs w:val="24"/>
        <w:highlight w:val="none"/>
        <w14:textOutline w14:w="0" w14:cap="rnd" w14:cmpd="sng" w14:algn="ctr">
          <w14:noFill/>
          <w14:prstDash w14:val="solid"/>
          <w14:bevel/>
        </w14:textOutline>
        <w14:textFill>
          <w14:solidFill>
            <w14:srgbClr w14:val="000000"/>
          </w14:solidFill>
        </w14:textFill>
      </w:rPr>
    </w:lvl>
    <w:lvl w:ilvl="2">
      <w:start w:val="1"/>
      <w:numFmt w:val="bullet"/>
      <w:lvlText w:val="-"/>
      <w:lvlJc w:val="left"/>
      <w:pPr>
        <w:ind w:left="698" w:hanging="218"/>
      </w:pPr>
      <w:rPr>
        <w:rFonts w:hAnsi="Arial Unicode MS"/>
        <w:b/>
        <w:bCs/>
        <w:caps w:val="0"/>
        <w:smallCaps w:val="0"/>
        <w:strike w:val="0"/>
        <w:dstrike w:val="0"/>
        <w:spacing w:val="0"/>
        <w:w w:val="100"/>
        <w:kern w:val="0"/>
        <w:position w:val="4"/>
        <w:sz w:val="24"/>
        <w:szCs w:val="24"/>
        <w:highlight w:val="none"/>
        <w14:textOutline w14:w="0" w14:cap="rnd" w14:cmpd="sng" w14:algn="ctr">
          <w14:noFill/>
          <w14:prstDash w14:val="solid"/>
          <w14:bevel/>
        </w14:textOutline>
        <w14:textFill>
          <w14:solidFill>
            <w14:srgbClr w14:val="000000"/>
          </w14:solidFill>
        </w14:textFill>
      </w:rPr>
    </w:lvl>
    <w:lvl w:ilvl="3">
      <w:start w:val="1"/>
      <w:numFmt w:val="bullet"/>
      <w:lvlText w:val="-"/>
      <w:lvlJc w:val="left"/>
      <w:pPr>
        <w:ind w:left="938" w:hanging="218"/>
      </w:pPr>
      <w:rPr>
        <w:rFonts w:hAnsi="Arial Unicode MS"/>
        <w:b/>
        <w:bCs/>
        <w:caps w:val="0"/>
        <w:smallCaps w:val="0"/>
        <w:strike w:val="0"/>
        <w:dstrike w:val="0"/>
        <w:spacing w:val="0"/>
        <w:w w:val="100"/>
        <w:kern w:val="0"/>
        <w:position w:val="4"/>
        <w:sz w:val="24"/>
        <w:szCs w:val="24"/>
        <w:highlight w:val="none"/>
        <w14:textOutline w14:w="0" w14:cap="rnd" w14:cmpd="sng" w14:algn="ctr">
          <w14:noFill/>
          <w14:prstDash w14:val="solid"/>
          <w14:bevel/>
        </w14:textOutline>
        <w14:textFill>
          <w14:solidFill>
            <w14:srgbClr w14:val="000000"/>
          </w14:solidFill>
        </w14:textFill>
      </w:rPr>
    </w:lvl>
    <w:lvl w:ilvl="4">
      <w:start w:val="1"/>
      <w:numFmt w:val="bullet"/>
      <w:lvlText w:val="-"/>
      <w:lvlJc w:val="left"/>
      <w:pPr>
        <w:ind w:left="1178" w:hanging="218"/>
      </w:pPr>
      <w:rPr>
        <w:rFonts w:hAnsi="Arial Unicode MS"/>
        <w:b/>
        <w:bCs/>
        <w:caps w:val="0"/>
        <w:smallCaps w:val="0"/>
        <w:strike w:val="0"/>
        <w:dstrike w:val="0"/>
        <w:spacing w:val="0"/>
        <w:w w:val="100"/>
        <w:kern w:val="0"/>
        <w:position w:val="4"/>
        <w:sz w:val="24"/>
        <w:szCs w:val="24"/>
        <w:highlight w:val="none"/>
        <w14:textOutline w14:w="0" w14:cap="rnd" w14:cmpd="sng" w14:algn="ctr">
          <w14:noFill/>
          <w14:prstDash w14:val="solid"/>
          <w14:bevel/>
        </w14:textOutline>
        <w14:textFill>
          <w14:solidFill>
            <w14:srgbClr w14:val="000000"/>
          </w14:solidFill>
        </w14:textFill>
      </w:rPr>
    </w:lvl>
    <w:lvl w:ilvl="5">
      <w:start w:val="1"/>
      <w:numFmt w:val="bullet"/>
      <w:lvlText w:val="-"/>
      <w:lvlJc w:val="left"/>
      <w:pPr>
        <w:ind w:left="1418" w:hanging="218"/>
      </w:pPr>
      <w:rPr>
        <w:rFonts w:hAnsi="Arial Unicode MS"/>
        <w:b/>
        <w:bCs/>
        <w:caps w:val="0"/>
        <w:smallCaps w:val="0"/>
        <w:strike w:val="0"/>
        <w:dstrike w:val="0"/>
        <w:spacing w:val="0"/>
        <w:w w:val="100"/>
        <w:kern w:val="0"/>
        <w:position w:val="4"/>
        <w:sz w:val="24"/>
        <w:szCs w:val="24"/>
        <w:highlight w:val="none"/>
        <w14:textOutline w14:w="0" w14:cap="rnd" w14:cmpd="sng" w14:algn="ctr">
          <w14:noFill/>
          <w14:prstDash w14:val="solid"/>
          <w14:bevel/>
        </w14:textOutline>
        <w14:textFill>
          <w14:solidFill>
            <w14:srgbClr w14:val="000000"/>
          </w14:solidFill>
        </w14:textFill>
      </w:rPr>
    </w:lvl>
    <w:lvl w:ilvl="6">
      <w:start w:val="1"/>
      <w:numFmt w:val="bullet"/>
      <w:lvlText w:val="-"/>
      <w:lvlJc w:val="left"/>
      <w:pPr>
        <w:ind w:left="1658" w:hanging="218"/>
      </w:pPr>
      <w:rPr>
        <w:rFonts w:hAnsi="Arial Unicode MS"/>
        <w:b/>
        <w:bCs/>
        <w:caps w:val="0"/>
        <w:smallCaps w:val="0"/>
        <w:strike w:val="0"/>
        <w:dstrike w:val="0"/>
        <w:spacing w:val="0"/>
        <w:w w:val="100"/>
        <w:kern w:val="0"/>
        <w:position w:val="4"/>
        <w:sz w:val="24"/>
        <w:szCs w:val="24"/>
        <w:highlight w:val="none"/>
        <w14:textOutline w14:w="0" w14:cap="rnd" w14:cmpd="sng" w14:algn="ctr">
          <w14:noFill/>
          <w14:prstDash w14:val="solid"/>
          <w14:bevel/>
        </w14:textOutline>
        <w14:textFill>
          <w14:solidFill>
            <w14:srgbClr w14:val="000000"/>
          </w14:solidFill>
        </w14:textFill>
      </w:rPr>
    </w:lvl>
    <w:lvl w:ilvl="7">
      <w:start w:val="1"/>
      <w:numFmt w:val="bullet"/>
      <w:lvlText w:val="-"/>
      <w:lvlJc w:val="left"/>
      <w:pPr>
        <w:ind w:left="1898" w:hanging="218"/>
      </w:pPr>
      <w:rPr>
        <w:rFonts w:hAnsi="Arial Unicode MS"/>
        <w:b/>
        <w:bCs/>
        <w:caps w:val="0"/>
        <w:smallCaps w:val="0"/>
        <w:strike w:val="0"/>
        <w:dstrike w:val="0"/>
        <w:spacing w:val="0"/>
        <w:w w:val="100"/>
        <w:kern w:val="0"/>
        <w:position w:val="4"/>
        <w:sz w:val="24"/>
        <w:szCs w:val="24"/>
        <w:highlight w:val="none"/>
        <w14:textOutline w14:w="0" w14:cap="rnd" w14:cmpd="sng" w14:algn="ctr">
          <w14:noFill/>
          <w14:prstDash w14:val="solid"/>
          <w14:bevel/>
        </w14:textOutline>
        <w14:textFill>
          <w14:solidFill>
            <w14:srgbClr w14:val="000000"/>
          </w14:solidFill>
        </w14:textFill>
      </w:rPr>
    </w:lvl>
    <w:lvl w:ilvl="8">
      <w:start w:val="1"/>
      <w:numFmt w:val="bullet"/>
      <w:lvlText w:val="-"/>
      <w:lvlJc w:val="left"/>
      <w:pPr>
        <w:ind w:left="2138" w:hanging="218"/>
      </w:pPr>
      <w:rPr>
        <w:rFonts w:hAnsi="Arial Unicode MS"/>
        <w:b/>
        <w:bCs/>
        <w:caps w:val="0"/>
        <w:smallCaps w:val="0"/>
        <w:strike w:val="0"/>
        <w:dstrike w:val="0"/>
        <w:spacing w:val="0"/>
        <w:w w:val="100"/>
        <w:kern w:val="0"/>
        <w:position w:val="4"/>
        <w:sz w:val="24"/>
        <w:szCs w:val="24"/>
        <w:highlight w:val="none"/>
        <w14:textOutline w14:w="0" w14:cap="rnd" w14:cmpd="sng" w14:algn="ctr">
          <w14:noFill/>
          <w14:prstDash w14:val="solid"/>
          <w14:bevel/>
        </w14:textOutline>
        <w14:textFill>
          <w14:solidFill>
            <w14:srgbClr w14:val="000000"/>
          </w14:solidFill>
        </w14:textFill>
      </w:rPr>
    </w:lvl>
  </w:abstractNum>
  <w:abstractNum w:abstractNumId="3" w15:restartNumberingAfterBreak="0">
    <w:nsid w:val="00000003"/>
    <w:multiLevelType w:val="multilevel"/>
    <w:tmpl w:val="00000003"/>
    <w:lvl w:ilvl="0">
      <w:start w:val="1"/>
      <w:numFmt w:val="bullet"/>
      <w:lvlText w:val="-"/>
      <w:lvlJc w:val="left"/>
      <w:pPr>
        <w:ind w:left="218" w:hanging="218"/>
      </w:pPr>
      <w:rPr>
        <w:rFonts w:hAnsi="Arial Unicode MS"/>
        <w:b/>
        <w:bCs/>
        <w:caps w:val="0"/>
        <w:smallCaps w:val="0"/>
        <w:strike w:val="0"/>
        <w:dstrike w:val="0"/>
        <w:spacing w:val="0"/>
        <w:w w:val="100"/>
        <w:kern w:val="0"/>
        <w:position w:val="4"/>
        <w:sz w:val="24"/>
        <w:szCs w:val="24"/>
        <w:highlight w:val="none"/>
        <w14:textOutline w14:w="0" w14:cap="rnd" w14:cmpd="sng" w14:algn="ctr">
          <w14:noFill/>
          <w14:prstDash w14:val="solid"/>
          <w14:bevel/>
        </w14:textOutline>
        <w14:textFill>
          <w14:solidFill>
            <w14:srgbClr w14:val="000000"/>
          </w14:solidFill>
        </w14:textFill>
      </w:rPr>
    </w:lvl>
    <w:lvl w:ilvl="1">
      <w:start w:val="1"/>
      <w:numFmt w:val="bullet"/>
      <w:lvlText w:val="-"/>
      <w:lvlJc w:val="left"/>
      <w:pPr>
        <w:ind w:left="458" w:hanging="218"/>
      </w:pPr>
      <w:rPr>
        <w:rFonts w:hAnsi="Arial Unicode MS"/>
        <w:b/>
        <w:bCs/>
        <w:caps w:val="0"/>
        <w:smallCaps w:val="0"/>
        <w:strike w:val="0"/>
        <w:dstrike w:val="0"/>
        <w:spacing w:val="0"/>
        <w:w w:val="100"/>
        <w:kern w:val="0"/>
        <w:position w:val="4"/>
        <w:sz w:val="24"/>
        <w:szCs w:val="24"/>
        <w:highlight w:val="none"/>
        <w14:textOutline w14:w="0" w14:cap="rnd" w14:cmpd="sng" w14:algn="ctr">
          <w14:noFill/>
          <w14:prstDash w14:val="solid"/>
          <w14:bevel/>
        </w14:textOutline>
        <w14:textFill>
          <w14:solidFill>
            <w14:srgbClr w14:val="000000"/>
          </w14:solidFill>
        </w14:textFill>
      </w:rPr>
    </w:lvl>
    <w:lvl w:ilvl="2">
      <w:start w:val="1"/>
      <w:numFmt w:val="bullet"/>
      <w:lvlText w:val="-"/>
      <w:lvlJc w:val="left"/>
      <w:pPr>
        <w:ind w:left="698" w:hanging="218"/>
      </w:pPr>
      <w:rPr>
        <w:rFonts w:hAnsi="Arial Unicode MS"/>
        <w:b/>
        <w:bCs/>
        <w:caps w:val="0"/>
        <w:smallCaps w:val="0"/>
        <w:strike w:val="0"/>
        <w:dstrike w:val="0"/>
        <w:spacing w:val="0"/>
        <w:w w:val="100"/>
        <w:kern w:val="0"/>
        <w:position w:val="4"/>
        <w:sz w:val="24"/>
        <w:szCs w:val="24"/>
        <w:highlight w:val="none"/>
        <w14:textOutline w14:w="0" w14:cap="rnd" w14:cmpd="sng" w14:algn="ctr">
          <w14:noFill/>
          <w14:prstDash w14:val="solid"/>
          <w14:bevel/>
        </w14:textOutline>
        <w14:textFill>
          <w14:solidFill>
            <w14:srgbClr w14:val="000000"/>
          </w14:solidFill>
        </w14:textFill>
      </w:rPr>
    </w:lvl>
    <w:lvl w:ilvl="3">
      <w:start w:val="1"/>
      <w:numFmt w:val="bullet"/>
      <w:lvlText w:val="-"/>
      <w:lvlJc w:val="left"/>
      <w:pPr>
        <w:ind w:left="938" w:hanging="218"/>
      </w:pPr>
      <w:rPr>
        <w:rFonts w:hAnsi="Arial Unicode MS"/>
        <w:b/>
        <w:bCs/>
        <w:caps w:val="0"/>
        <w:smallCaps w:val="0"/>
        <w:strike w:val="0"/>
        <w:dstrike w:val="0"/>
        <w:spacing w:val="0"/>
        <w:w w:val="100"/>
        <w:kern w:val="0"/>
        <w:position w:val="4"/>
        <w:sz w:val="24"/>
        <w:szCs w:val="24"/>
        <w:highlight w:val="none"/>
        <w14:textOutline w14:w="0" w14:cap="rnd" w14:cmpd="sng" w14:algn="ctr">
          <w14:noFill/>
          <w14:prstDash w14:val="solid"/>
          <w14:bevel/>
        </w14:textOutline>
        <w14:textFill>
          <w14:solidFill>
            <w14:srgbClr w14:val="000000"/>
          </w14:solidFill>
        </w14:textFill>
      </w:rPr>
    </w:lvl>
    <w:lvl w:ilvl="4">
      <w:start w:val="1"/>
      <w:numFmt w:val="bullet"/>
      <w:lvlText w:val="-"/>
      <w:lvlJc w:val="left"/>
      <w:pPr>
        <w:ind w:left="1178" w:hanging="218"/>
      </w:pPr>
      <w:rPr>
        <w:rFonts w:hAnsi="Arial Unicode MS"/>
        <w:b/>
        <w:bCs/>
        <w:caps w:val="0"/>
        <w:smallCaps w:val="0"/>
        <w:strike w:val="0"/>
        <w:dstrike w:val="0"/>
        <w:spacing w:val="0"/>
        <w:w w:val="100"/>
        <w:kern w:val="0"/>
        <w:position w:val="4"/>
        <w:sz w:val="24"/>
        <w:szCs w:val="24"/>
        <w:highlight w:val="none"/>
        <w14:textOutline w14:w="0" w14:cap="rnd" w14:cmpd="sng" w14:algn="ctr">
          <w14:noFill/>
          <w14:prstDash w14:val="solid"/>
          <w14:bevel/>
        </w14:textOutline>
        <w14:textFill>
          <w14:solidFill>
            <w14:srgbClr w14:val="000000"/>
          </w14:solidFill>
        </w14:textFill>
      </w:rPr>
    </w:lvl>
    <w:lvl w:ilvl="5">
      <w:start w:val="1"/>
      <w:numFmt w:val="bullet"/>
      <w:lvlText w:val="-"/>
      <w:lvlJc w:val="left"/>
      <w:pPr>
        <w:ind w:left="1418" w:hanging="218"/>
      </w:pPr>
      <w:rPr>
        <w:rFonts w:hAnsi="Arial Unicode MS"/>
        <w:b/>
        <w:bCs/>
        <w:caps w:val="0"/>
        <w:smallCaps w:val="0"/>
        <w:strike w:val="0"/>
        <w:dstrike w:val="0"/>
        <w:spacing w:val="0"/>
        <w:w w:val="100"/>
        <w:kern w:val="0"/>
        <w:position w:val="4"/>
        <w:sz w:val="24"/>
        <w:szCs w:val="24"/>
        <w:highlight w:val="none"/>
        <w14:textOutline w14:w="0" w14:cap="rnd" w14:cmpd="sng" w14:algn="ctr">
          <w14:noFill/>
          <w14:prstDash w14:val="solid"/>
          <w14:bevel/>
        </w14:textOutline>
        <w14:textFill>
          <w14:solidFill>
            <w14:srgbClr w14:val="000000"/>
          </w14:solidFill>
        </w14:textFill>
      </w:rPr>
    </w:lvl>
    <w:lvl w:ilvl="6">
      <w:start w:val="1"/>
      <w:numFmt w:val="bullet"/>
      <w:lvlText w:val="-"/>
      <w:lvlJc w:val="left"/>
      <w:pPr>
        <w:ind w:left="1658" w:hanging="218"/>
      </w:pPr>
      <w:rPr>
        <w:rFonts w:hAnsi="Arial Unicode MS"/>
        <w:b/>
        <w:bCs/>
        <w:caps w:val="0"/>
        <w:smallCaps w:val="0"/>
        <w:strike w:val="0"/>
        <w:dstrike w:val="0"/>
        <w:spacing w:val="0"/>
        <w:w w:val="100"/>
        <w:kern w:val="0"/>
        <w:position w:val="4"/>
        <w:sz w:val="24"/>
        <w:szCs w:val="24"/>
        <w:highlight w:val="none"/>
        <w14:textOutline w14:w="0" w14:cap="rnd" w14:cmpd="sng" w14:algn="ctr">
          <w14:noFill/>
          <w14:prstDash w14:val="solid"/>
          <w14:bevel/>
        </w14:textOutline>
        <w14:textFill>
          <w14:solidFill>
            <w14:srgbClr w14:val="000000"/>
          </w14:solidFill>
        </w14:textFill>
      </w:rPr>
    </w:lvl>
    <w:lvl w:ilvl="7">
      <w:start w:val="1"/>
      <w:numFmt w:val="bullet"/>
      <w:lvlText w:val="-"/>
      <w:lvlJc w:val="left"/>
      <w:pPr>
        <w:ind w:left="1898" w:hanging="218"/>
      </w:pPr>
      <w:rPr>
        <w:rFonts w:hAnsi="Arial Unicode MS"/>
        <w:b/>
        <w:bCs/>
        <w:caps w:val="0"/>
        <w:smallCaps w:val="0"/>
        <w:strike w:val="0"/>
        <w:dstrike w:val="0"/>
        <w:spacing w:val="0"/>
        <w:w w:val="100"/>
        <w:kern w:val="0"/>
        <w:position w:val="4"/>
        <w:sz w:val="24"/>
        <w:szCs w:val="24"/>
        <w:highlight w:val="none"/>
        <w14:textOutline w14:w="0" w14:cap="rnd" w14:cmpd="sng" w14:algn="ctr">
          <w14:noFill/>
          <w14:prstDash w14:val="solid"/>
          <w14:bevel/>
        </w14:textOutline>
        <w14:textFill>
          <w14:solidFill>
            <w14:srgbClr w14:val="000000"/>
          </w14:solidFill>
        </w14:textFill>
      </w:rPr>
    </w:lvl>
    <w:lvl w:ilvl="8">
      <w:start w:val="1"/>
      <w:numFmt w:val="bullet"/>
      <w:lvlText w:val="-"/>
      <w:lvlJc w:val="left"/>
      <w:pPr>
        <w:ind w:left="2138" w:hanging="218"/>
      </w:pPr>
      <w:rPr>
        <w:rFonts w:hAnsi="Arial Unicode MS"/>
        <w:b/>
        <w:bCs/>
        <w:caps w:val="0"/>
        <w:smallCaps w:val="0"/>
        <w:strike w:val="0"/>
        <w:dstrike w:val="0"/>
        <w:spacing w:val="0"/>
        <w:w w:val="100"/>
        <w:kern w:val="0"/>
        <w:position w:val="4"/>
        <w:sz w:val="24"/>
        <w:szCs w:val="24"/>
        <w:highlight w:val="none"/>
        <w14:textOutline w14:w="0" w14:cap="rnd" w14:cmpd="sng" w14:algn="ctr">
          <w14:noFill/>
          <w14:prstDash w14:val="solid"/>
          <w14:bevel/>
        </w14:textOutline>
        <w14:textFill>
          <w14:solidFill>
            <w14:srgbClr w14:val="000000"/>
          </w14:solidFill>
        </w14:textFill>
      </w:r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0"/>
  <w:drawingGridVerticalSpacing w:val="143"/>
  <w:displayHorizontalDrawingGridEvery w:val="0"/>
  <w:displayVerticalDrawingGridEvery w:val="2"/>
  <w:characterSpacingControl w:val="compressPunctuation"/>
  <w:doNotValidateAgainstSchema/>
  <w:doNotDemarcateInvalidXml/>
  <w:hdrShapeDefaults>
    <o:shapedefaults v:ext="edit" spidmax="2049" fillcolor="#9cbee0" strokecolor="#739cc3">
      <v:fill color="#9cbee0" color2="#bbd5f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7415A8"/>
    <w:rsid w:val="00FA679E"/>
  </w:rsids>
  <m:mathPr>
    <m:mathFont m:val="Cambria Math"/>
    <m:brkBin m:val="before"/>
    <m:brkBinSub m:val="--"/>
    <m:smallFrac m:val="0"/>
    <m:dispDef/>
    <m:lMargin m:val="0"/>
    <m:rMargin m:val="0"/>
    <m:defJc m:val="centerGroup"/>
    <m:wrapIndent m:val="1440"/>
    <m:intLim m:val="subSup"/>
    <m:naryLim m:val="undOvr"/>
  </m:mathPr>
  <w:themeFontLang w:val="id-ID"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15:chartTrackingRefBased/>
  <w15:docId w15:val="{E19EF427-8A8D-4DB2-BE73-160A19DE17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id-ID" w:eastAsia="ja-JP" w:bidi="ar-SA"/>
      </w:rPr>
    </w:rPrDefault>
    <w:pPrDefault/>
  </w:docDefaults>
  <w:latentStyles w:defLockedState="0" w:defUIPriority="0" w:defSemiHidden="0" w:defUnhideWhenUsed="0" w:defQFormat="0" w:count="373">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lsdException w:name="toc 2" w:semiHidden="1"/>
    <w:lsdException w:name="toc 3" w:semiHidden="1"/>
    <w:lsdException w:name="toc 4" w:semiHidden="1"/>
    <w:lsdException w:name="toc 5" w:semiHidden="1"/>
    <w:lsdException w:name="toc 6" w:semiHidden="1"/>
    <w:lsdException w:name="toc 7" w:semiHidden="1"/>
    <w:lsdException w:name="toc 8" w:semiHidden="1"/>
    <w:lsdException w:name="toc 9" w:semiHidden="1"/>
    <w:lsdException w:name="footnote text" w:semiHidden="1"/>
    <w:lsdException w:name="annotation text" w:semiHidden="1"/>
    <w:lsdException w:name="index heading" w:semiHidden="1"/>
    <w:lsdException w:name="caption" w:semiHidden="1" w:unhideWhenUsed="1" w:qFormat="1"/>
    <w:lsdException w:name="table of figures" w:semiHidden="1"/>
    <w:lsdException w:name="footnote reference" w:semiHidden="1"/>
    <w:lsdException w:name="annotation reference" w:semiHidden="1"/>
    <w:lsdException w:name="endnote reference" w:semiHidden="1"/>
    <w:lsdException w:name="endnote text" w:semiHidden="1"/>
    <w:lsdException w:name="table of authorities" w:semiHidden="1"/>
    <w:lsdException w:name="macro" w:semiHidden="1"/>
    <w:lsdException w:name="toa heading" w:semiHidden="1"/>
    <w:lsdException w:name="Title" w:qFormat="1"/>
    <w:lsdException w:name="Subtitle" w:qFormat="1"/>
    <w:lsdException w:name="Strong" w:qFormat="1"/>
    <w:lsdException w:name="Emphasis" w:qFormat="1"/>
    <w:lsdException w:name="Document Map" w:semiHidden="1"/>
    <w:lsdException w:name="HTML Top of Form" w:semiHidden="1" w:uiPriority="99" w:unhideWhenUsed="1"/>
    <w:lsdException w:name="HTML Bottom of Form" w:semiHidden="1" w:uiPriority="99" w:unhideWhenUsed="1"/>
    <w:lsdException w:name="Normal Table" w:semiHidden="1" w:uiPriority="99" w:unhideWhenUsed="1"/>
    <w:lsdException w:name="annotation subject"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lsdException w:name="Table Grid" w:semiHidden="1" w:uiPriority="99" w:unhideWhenUsed="1"/>
    <w:lsdException w:name="Table Theme"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pPr>
      <w:widowControl w:val="0"/>
    </w:pPr>
    <w:rPr>
      <w:kern w:val="2"/>
      <w:sz w:val="24"/>
      <w:lang w:val="en-US" w:eastAsia="zh-CN"/>
    </w:rPr>
  </w:style>
  <w:style w:type="paragraph" w:styleId="Heading1">
    <w:name w:val="heading 1"/>
    <w:basedOn w:val="normal0"/>
    <w:next w:val="normal0"/>
    <w:qFormat/>
    <w:pPr>
      <w:keepNext/>
      <w:keepLines/>
      <w:spacing w:before="240" w:after="60"/>
      <w:outlineLvl w:val="0"/>
    </w:pPr>
    <w:rPr>
      <w:b/>
      <w:kern w:val="44"/>
      <w:sz w:val="32"/>
    </w:rPr>
  </w:style>
  <w:style w:type="paragraph" w:styleId="Heading2">
    <w:name w:val="heading 2"/>
    <w:basedOn w:val="Normal"/>
    <w:next w:val="Normal"/>
    <w:qFormat/>
    <w:pPr>
      <w:keepNext/>
      <w:keepLines/>
      <w:spacing w:before="240" w:after="60"/>
      <w:outlineLvl w:val="1"/>
    </w:pPr>
    <w:rPr>
      <w:rFonts w:ascii="Arial" w:hAnsi="Arial"/>
      <w:b/>
      <w:i/>
      <w:sz w:val="28"/>
    </w:rPr>
  </w:style>
  <w:style w:type="paragraph" w:styleId="Heading3">
    <w:name w:val="heading 3"/>
    <w:basedOn w:val="Normal"/>
    <w:next w:val="Normal"/>
    <w:qFormat/>
    <w:pPr>
      <w:keepNext/>
      <w:keepLines/>
      <w:spacing w:before="240" w:after="60"/>
      <w:outlineLvl w:val="2"/>
    </w:pPr>
    <w:rPr>
      <w:rFonts w:ascii="Arial" w:hAnsi="Arial"/>
      <w:b/>
      <w:sz w:val="26"/>
    </w:rPr>
  </w:style>
  <w:style w:type="paragraph" w:styleId="Heading4">
    <w:name w:val="heading 4"/>
    <w:basedOn w:val="Normal"/>
    <w:next w:val="Normal"/>
    <w:qFormat/>
    <w:pPr>
      <w:keepNext/>
      <w:keepLines/>
      <w:spacing w:before="240" w:after="60"/>
      <w:outlineLvl w:val="3"/>
    </w:pPr>
    <w:rPr>
      <w:b/>
      <w:sz w:val="28"/>
    </w:rPr>
  </w:style>
  <w:style w:type="paragraph" w:styleId="Heading5">
    <w:name w:val="heading 5"/>
    <w:basedOn w:val="Normal"/>
    <w:next w:val="Normal"/>
    <w:qFormat/>
    <w:pPr>
      <w:keepNext/>
      <w:keepLines/>
      <w:spacing w:before="240" w:after="60"/>
      <w:outlineLvl w:val="4"/>
    </w:pPr>
    <w:rPr>
      <w:b/>
      <w:i/>
      <w:sz w:val="26"/>
    </w:rPr>
  </w:style>
  <w:style w:type="paragraph" w:styleId="Heading6">
    <w:name w:val="heading 6"/>
    <w:basedOn w:val="Normal"/>
    <w:next w:val="Normal"/>
    <w:qFormat/>
    <w:pPr>
      <w:keepNext/>
      <w:keepLines/>
      <w:spacing w:before="240" w:after="60"/>
      <w:outlineLvl w:val="5"/>
    </w:pPr>
    <w:rPr>
      <w:b/>
      <w:sz w:val="22"/>
    </w:rPr>
  </w:style>
  <w:style w:type="paragraph" w:styleId="Heading7">
    <w:name w:val="heading 7"/>
    <w:basedOn w:val="Normal"/>
    <w:next w:val="Normal"/>
    <w:qFormat/>
    <w:pPr>
      <w:keepNext/>
      <w:keepLines/>
      <w:spacing w:before="240" w:after="60"/>
      <w:outlineLvl w:val="6"/>
    </w:pPr>
  </w:style>
  <w:style w:type="paragraph" w:styleId="Heading8">
    <w:name w:val="heading 8"/>
    <w:basedOn w:val="Normal"/>
    <w:next w:val="Normal"/>
    <w:qFormat/>
    <w:pPr>
      <w:keepNext/>
      <w:keepLines/>
      <w:spacing w:before="240" w:after="60"/>
      <w:outlineLvl w:val="7"/>
    </w:pPr>
    <w:rPr>
      <w:i/>
    </w:rPr>
  </w:style>
  <w:style w:type="paragraph" w:styleId="Heading9">
    <w:name w:val="heading 9"/>
    <w:basedOn w:val="Normal"/>
    <w:next w:val="Normal"/>
    <w:qFormat/>
    <w:pPr>
      <w:keepNext/>
      <w:keepLines/>
      <w:spacing w:before="240" w:after="60"/>
      <w:outlineLvl w:val="8"/>
    </w:pPr>
    <w:rPr>
      <w:rFonts w:ascii="Arial" w:hAnsi="Arial"/>
      <w:sz w:val="22"/>
    </w:rPr>
  </w:style>
  <w:style w:type="character" w:default="1" w:styleId="DefaultParagraphFont">
    <w:name w:val="Default Paragraph Fon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153"/>
        <w:tab w:val="right" w:pos="8306"/>
      </w:tabs>
      <w:snapToGrid w:val="0"/>
    </w:pPr>
    <w:rPr>
      <w:sz w:val="18"/>
      <w:szCs w:val="18"/>
    </w:rPr>
  </w:style>
  <w:style w:type="paragraph" w:styleId="Header">
    <w:name w:val="header"/>
    <w:basedOn w:val="Normal"/>
    <w:pPr>
      <w:tabs>
        <w:tab w:val="center" w:pos="4153"/>
        <w:tab w:val="right" w:pos="8306"/>
      </w:tabs>
      <w:snapToGrid w:val="0"/>
    </w:pPr>
    <w:rPr>
      <w:sz w:val="18"/>
      <w:szCs w:val="18"/>
    </w:rPr>
  </w:style>
  <w:style w:type="paragraph" w:customStyle="1" w:styleId="normal0">
    <w:name w:val="normal"/>
    <w:rPr>
      <w:rFonts w:ascii="Arial" w:eastAsia="Arial" w:hAnsi="Arial" w:cs="Arial"/>
      <w:color w:val="000000"/>
    </w:rPr>
  </w:style>
  <w:style w:type="paragraph" w:customStyle="1" w:styleId="TableStyle1">
    <w:name w:val="Table Style 1"/>
    <w:rPr>
      <w:rFonts w:ascii="Helvetica" w:eastAsia="Helvetica" w:hAnsi="Helvetica" w:cs="Helvetica"/>
      <w:b/>
      <w:bCs/>
      <w:color w:val="000000"/>
      <w:lang w:eastAsia="zh-CN"/>
    </w:rPr>
  </w:style>
  <w:style w:type="paragraph" w:customStyle="1" w:styleId="TableStyle2">
    <w:name w:val="Table Style 2"/>
    <w:rPr>
      <w:rFonts w:ascii="Helvetica" w:eastAsia="Helvetica" w:hAnsi="Helvetica" w:cs="Helvetica"/>
      <w:color w:val="000000"/>
      <w:lang w:eastAsia="zh-CN"/>
    </w:rPr>
  </w:style>
  <w:style w:type="paragraph" w:customStyle="1" w:styleId="Body">
    <w:name w:val="Body"/>
    <w:rPr>
      <w:rFonts w:ascii="Helvetica" w:hAnsi="Helvetica" w:cs="Arial Unicode MS"/>
      <w:color w:val="000000"/>
      <w:sz w:val="22"/>
      <w:szCs w:val="22"/>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encoding w:val="utf-8"/>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jpeg"/><Relationship Id="rId21" Type="http://schemas.openxmlformats.org/officeDocument/2006/relationships/image" Target="media/image13.jpeg"/><Relationship Id="rId34" Type="http://schemas.openxmlformats.org/officeDocument/2006/relationships/image" Target="media/image26.jpeg"/><Relationship Id="rId42" Type="http://schemas.openxmlformats.org/officeDocument/2006/relationships/image" Target="media/image34.jpeg"/><Relationship Id="rId47" Type="http://schemas.openxmlformats.org/officeDocument/2006/relationships/image" Target="media/image39.jpeg"/><Relationship Id="rId50" Type="http://schemas.openxmlformats.org/officeDocument/2006/relationships/image" Target="media/image42.jpe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image" Target="media/image68.jpeg"/><Relationship Id="rId84" Type="http://schemas.openxmlformats.org/officeDocument/2006/relationships/image" Target="media/image76.jpeg"/><Relationship Id="rId89" Type="http://schemas.openxmlformats.org/officeDocument/2006/relationships/image" Target="media/image81.jpeg"/><Relationship Id="rId97" Type="http://schemas.openxmlformats.org/officeDocument/2006/relationships/image" Target="media/image89.png"/><Relationship Id="rId7" Type="http://schemas.openxmlformats.org/officeDocument/2006/relationships/image" Target="media/image1.png"/><Relationship Id="rId71" Type="http://schemas.openxmlformats.org/officeDocument/2006/relationships/image" Target="media/image63.png"/><Relationship Id="rId92" Type="http://schemas.openxmlformats.org/officeDocument/2006/relationships/image" Target="media/image84.jpeg"/><Relationship Id="rId2" Type="http://schemas.openxmlformats.org/officeDocument/2006/relationships/styles" Target="styles.xml"/><Relationship Id="rId16" Type="http://schemas.openxmlformats.org/officeDocument/2006/relationships/image" Target="media/image8.jpeg"/><Relationship Id="rId29" Type="http://schemas.openxmlformats.org/officeDocument/2006/relationships/image" Target="media/image21.jpeg"/><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image" Target="media/image37.jpeg"/><Relationship Id="rId53" Type="http://schemas.openxmlformats.org/officeDocument/2006/relationships/image" Target="media/image45.jpe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jpeg"/><Relationship Id="rId79" Type="http://schemas.openxmlformats.org/officeDocument/2006/relationships/image" Target="media/image71.jpeg"/><Relationship Id="rId87" Type="http://schemas.openxmlformats.org/officeDocument/2006/relationships/image" Target="media/image79.jpeg"/><Relationship Id="rId5" Type="http://schemas.openxmlformats.org/officeDocument/2006/relationships/footnotes" Target="footnotes.xml"/><Relationship Id="rId61" Type="http://schemas.openxmlformats.org/officeDocument/2006/relationships/image" Target="media/image53.png"/><Relationship Id="rId82" Type="http://schemas.openxmlformats.org/officeDocument/2006/relationships/image" Target="media/image74.jpeg"/><Relationship Id="rId90" Type="http://schemas.openxmlformats.org/officeDocument/2006/relationships/image" Target="media/image82.jpeg"/><Relationship Id="rId95" Type="http://schemas.openxmlformats.org/officeDocument/2006/relationships/image" Target="media/image87.png"/><Relationship Id="rId19" Type="http://schemas.openxmlformats.org/officeDocument/2006/relationships/image" Target="media/image1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image" Target="media/image35.jpeg"/><Relationship Id="rId48" Type="http://schemas.openxmlformats.org/officeDocument/2006/relationships/image" Target="media/image40.jpe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jpeg"/><Relationship Id="rId100"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43.jpeg"/><Relationship Id="rId72" Type="http://schemas.openxmlformats.org/officeDocument/2006/relationships/image" Target="media/image64.png"/><Relationship Id="rId80" Type="http://schemas.openxmlformats.org/officeDocument/2006/relationships/image" Target="media/image72.jpeg"/><Relationship Id="rId85" Type="http://schemas.openxmlformats.org/officeDocument/2006/relationships/image" Target="media/image77.jpeg"/><Relationship Id="rId93" Type="http://schemas.openxmlformats.org/officeDocument/2006/relationships/image" Target="media/image85.png"/><Relationship Id="rId98" Type="http://schemas.openxmlformats.org/officeDocument/2006/relationships/footer" Target="footer2.xml"/><Relationship Id="rId3" Type="http://schemas.openxmlformats.org/officeDocument/2006/relationships/settings" Target="setting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image" Target="media/image38.jpe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jpeg"/><Relationship Id="rId41" Type="http://schemas.openxmlformats.org/officeDocument/2006/relationships/image" Target="media/image33.jpe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jpeg"/><Relationship Id="rId83" Type="http://schemas.openxmlformats.org/officeDocument/2006/relationships/image" Target="media/image75.jpeg"/><Relationship Id="rId88" Type="http://schemas.openxmlformats.org/officeDocument/2006/relationships/image" Target="media/image80.jpeg"/><Relationship Id="rId91" Type="http://schemas.openxmlformats.org/officeDocument/2006/relationships/image" Target="media/image83.jpeg"/><Relationship Id="rId96" Type="http://schemas.openxmlformats.org/officeDocument/2006/relationships/image" Target="media/image88.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eg"/><Relationship Id="rId49" Type="http://schemas.openxmlformats.org/officeDocument/2006/relationships/image" Target="media/image41.jpeg"/><Relationship Id="rId57" Type="http://schemas.openxmlformats.org/officeDocument/2006/relationships/image" Target="media/image49.png"/><Relationship Id="rId10" Type="http://schemas.openxmlformats.org/officeDocument/2006/relationships/image" Target="media/image2.jpeg"/><Relationship Id="rId31" Type="http://schemas.openxmlformats.org/officeDocument/2006/relationships/image" Target="media/image23.jpeg"/><Relationship Id="rId44" Type="http://schemas.openxmlformats.org/officeDocument/2006/relationships/image" Target="media/image36.jpeg"/><Relationship Id="rId52" Type="http://schemas.openxmlformats.org/officeDocument/2006/relationships/image" Target="media/image44.jpe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jpeg"/><Relationship Id="rId81" Type="http://schemas.openxmlformats.org/officeDocument/2006/relationships/image" Target="media/image73.jpeg"/><Relationship Id="rId86" Type="http://schemas.openxmlformats.org/officeDocument/2006/relationships/image" Target="media/image78.jpeg"/><Relationship Id="rId94" Type="http://schemas.openxmlformats.org/officeDocument/2006/relationships/image" Target="media/image86.png"/><Relationship Id="rId9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 Id="rId13" Type="http://schemas.openxmlformats.org/officeDocument/2006/relationships/image" Target="media/image5.jpeg"/><Relationship Id="rId18" Type="http://schemas.openxmlformats.org/officeDocument/2006/relationships/image" Target="media/image10.jpeg"/><Relationship Id="rId39" Type="http://schemas.openxmlformats.org/officeDocument/2006/relationships/image" Target="media/image3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68</Pages>
  <Words>1831</Words>
  <Characters>10442</Characters>
  <Application>Microsoft Office Word</Application>
  <DocSecurity>0</DocSecurity>
  <PresentationFormat/>
  <Lines>87</Lines>
  <Paragraphs>24</Paragraphs>
  <Slides>0</Slides>
  <Notes>0</Notes>
  <HiddenSlides>0</HiddenSlides>
  <MMClips>0</MMClips>
  <ScaleCrop>false</ScaleCrop>
  <HeadingPairs>
    <vt:vector size="2" baseType="variant">
      <vt:variant>
        <vt:lpstr>Title</vt:lpstr>
      </vt:variant>
      <vt:variant>
        <vt:i4>1</vt:i4>
      </vt:variant>
    </vt:vector>
  </HeadingPairs>
  <TitlesOfParts>
    <vt:vector size="1" baseType="lpstr">
      <vt:lpstr>Latar Belakang</vt:lpstr>
    </vt:vector>
  </TitlesOfParts>
  <Manager/>
  <Company/>
  <LinksUpToDate>false</LinksUpToDate>
  <CharactersWithSpaces>12249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Latar Belakang</dc:title>
  <dc:subject/>
  <dc:creator>lenovo</dc:creator>
  <cp:keywords/>
  <dc:description/>
  <cp:lastModifiedBy>RIZANDI CHOIRUL ANAM</cp:lastModifiedBy>
  <cp:revision>2</cp:revision>
  <dcterms:created xsi:type="dcterms:W3CDTF">2016-09-25T13:36:00Z</dcterms:created>
  <dcterms:modified xsi:type="dcterms:W3CDTF">2016-09-25T13:36:00Z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1033-9.1.0.4746</vt:lpwstr>
  </property>
</Properties>
</file>