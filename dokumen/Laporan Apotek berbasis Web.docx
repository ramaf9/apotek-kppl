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47447" w:rsidRDefault="00FA679E">
      <w:r>
        <w:rPr>
          <w:noProof/>
        </w:rPr>
        <w:drawing>
          <wp:inline distT="0" distB="0" distL="0" distR="0">
            <wp:extent cx="1428750" cy="895350"/>
            <wp:effectExtent l="0" t="0" r="0" b="0"/>
            <wp:docPr id="66"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A47447" w:rsidRDefault="00A47447"/>
    <w:p w:rsidR="00A47447" w:rsidRDefault="00A47447"/>
    <w:p w:rsidR="00A47447" w:rsidRDefault="00A47447"/>
    <w:p w:rsidR="00A47447" w:rsidRPr="00ED047F" w:rsidRDefault="00D74BAE">
      <w:pPr>
        <w:pStyle w:val="Heading1"/>
        <w:spacing w:before="0" w:line="360" w:lineRule="auto"/>
        <w:ind w:left="-440" w:firstLine="440"/>
        <w:rPr>
          <w:sz w:val="34"/>
          <w:szCs w:val="34"/>
          <w:lang w:val="en-US"/>
        </w:rPr>
      </w:pPr>
      <w:r w:rsidRPr="00ED047F">
        <w:rPr>
          <w:rFonts w:ascii="Trebuchet MS" w:eastAsia="Trebuchet MS" w:hAnsi="Trebuchet MS" w:cs="Trebuchet MS"/>
          <w:sz w:val="34"/>
          <w:szCs w:val="34"/>
          <w:lang w:val="en-US"/>
        </w:rPr>
        <w:t>KONSTRUKSI DAN PENGUJIAN PERANGKAT LUNAK</w:t>
      </w:r>
    </w:p>
    <w:p w:rsidR="00A47447" w:rsidRDefault="00A47447">
      <w:pPr>
        <w:pStyle w:val="Heading1"/>
        <w:spacing w:before="0" w:line="360" w:lineRule="auto"/>
        <w:ind w:left="-440"/>
      </w:pPr>
    </w:p>
    <w:p w:rsidR="00A47447" w:rsidRDefault="007415A8">
      <w:pPr>
        <w:pStyle w:val="Heading1"/>
        <w:spacing w:before="0" w:line="360" w:lineRule="auto"/>
      </w:pPr>
      <w:r>
        <w:rPr>
          <w:rFonts w:ascii="Trebuchet MS" w:eastAsia="Trebuchet MS" w:hAnsi="Trebuchet MS" w:cs="Trebuchet MS"/>
          <w:sz w:val="28"/>
          <w:szCs w:val="28"/>
        </w:rPr>
        <w:t xml:space="preserve">ANALISA SISTEM APOTEK BERBASIS </w:t>
      </w:r>
      <w:r w:rsidR="00D74BAE">
        <w:rPr>
          <w:rFonts w:ascii="Trebuchet MS" w:eastAsia="Trebuchet MS" w:hAnsi="Trebuchet MS" w:cs="Trebuchet MS"/>
          <w:sz w:val="28"/>
          <w:szCs w:val="28"/>
          <w:lang w:val="en-US"/>
        </w:rPr>
        <w:t>WEB</w:t>
      </w:r>
      <w:r>
        <w:rPr>
          <w:rFonts w:ascii="Trebuchet MS" w:eastAsia="Trebuchet MS" w:hAnsi="Trebuchet MS" w:cs="Trebuchet MS"/>
          <w:sz w:val="28"/>
          <w:szCs w:val="28"/>
        </w:rPr>
        <w:t xml:space="preserve"> </w:t>
      </w:r>
    </w:p>
    <w:p w:rsidR="00A47447" w:rsidRDefault="00A47447">
      <w:pPr>
        <w:pStyle w:val="Normal1"/>
      </w:pPr>
    </w:p>
    <w:p w:rsidR="00A47447" w:rsidRDefault="00A47447">
      <w:pPr>
        <w:pStyle w:val="Normal1"/>
      </w:pPr>
    </w:p>
    <w:p w:rsidR="00A47447" w:rsidRDefault="00A47447">
      <w:pPr>
        <w:pStyle w:val="Normal1"/>
      </w:pPr>
    </w:p>
    <w:p w:rsidR="00A47447" w:rsidRDefault="007415A8">
      <w:pPr>
        <w:pStyle w:val="Normal1"/>
      </w:pPr>
      <w:r>
        <w:rPr>
          <w:rFonts w:ascii="Trebuchet MS" w:eastAsia="Trebuchet MS" w:hAnsi="Trebuchet MS" w:cs="Trebuchet MS"/>
        </w:rPr>
        <w:t>Oleh:</w:t>
      </w:r>
    </w:p>
    <w:p w:rsidR="00D74BAE" w:rsidRDefault="00D74BAE" w:rsidP="00D74BAE">
      <w:pPr>
        <w:pStyle w:val="Normal1"/>
      </w:pPr>
      <w:r>
        <w:rPr>
          <w:lang w:val="en-US"/>
        </w:rPr>
        <w:t>RAMA RAHMANDA</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5214100119</w:t>
      </w:r>
      <w:r>
        <w:rPr>
          <w:rFonts w:ascii="Trebuchet MS" w:eastAsia="Trebuchet MS" w:hAnsi="Trebuchet MS" w:cs="Trebuchet MS"/>
        </w:rPr>
        <w:t>)</w:t>
      </w:r>
    </w:p>
    <w:p w:rsidR="00D74BAE" w:rsidRPr="00D74BAE" w:rsidRDefault="00D74BAE">
      <w:pPr>
        <w:pStyle w:val="Normal1"/>
      </w:pPr>
      <w:r>
        <w:rPr>
          <w:lang w:val="en-US"/>
        </w:rPr>
        <w:t>NAUFAL</w:t>
      </w:r>
      <w:r>
        <w:t xml:space="preserve"> </w:t>
      </w:r>
      <w:r>
        <w:rPr>
          <w:lang w:val="en-US"/>
        </w:rPr>
        <w:t>RAIHAN</w:t>
      </w:r>
      <w:r>
        <w:t xml:space="preserve"> </w:t>
      </w:r>
      <w:r>
        <w:rPr>
          <w:lang w:val="en-US"/>
        </w:rPr>
        <w:t>NOLY</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5214100062</w:t>
      </w:r>
      <w:r>
        <w:rPr>
          <w:rFonts w:ascii="Trebuchet MS" w:eastAsia="Trebuchet MS" w:hAnsi="Trebuchet MS" w:cs="Trebuchet MS"/>
        </w:rPr>
        <w:t>)</w:t>
      </w:r>
    </w:p>
    <w:p w:rsidR="00A47447" w:rsidRDefault="007415A8">
      <w:pPr>
        <w:pStyle w:val="Normal1"/>
      </w:pPr>
      <w:r>
        <w:rPr>
          <w:rFonts w:ascii="Trebuchet MS" w:hAnsi="Trebuchet MS"/>
        </w:rPr>
        <w:t>RIZANDI CHOIRUL ANAM</w:t>
      </w:r>
      <w:r>
        <w:rPr>
          <w:rFonts w:ascii="Trebuchet MS" w:eastAsia="Trebuchet MS" w:hAnsi="Trebuchet MS" w:cs="Trebuchet MS"/>
        </w:rPr>
        <w:tab/>
        <w:t xml:space="preserve">      </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t>(</w:t>
      </w:r>
      <w:r>
        <w:t>5214100163</w:t>
      </w:r>
      <w:r>
        <w:rPr>
          <w:rFonts w:ascii="Trebuchet MS" w:eastAsia="Trebuchet MS" w:hAnsi="Trebuchet MS" w:cs="Trebuchet MS"/>
        </w:rPr>
        <w:t>)</w:t>
      </w:r>
    </w:p>
    <w:p w:rsidR="00A47447" w:rsidRDefault="00A47447">
      <w:pPr>
        <w:pStyle w:val="Normal1"/>
      </w:pPr>
    </w:p>
    <w:p w:rsidR="00ED047F" w:rsidRDefault="00ED047F">
      <w:pPr>
        <w:pStyle w:val="Normal1"/>
      </w:pPr>
    </w:p>
    <w:p w:rsidR="00ED047F" w:rsidRDefault="00ED047F">
      <w:pPr>
        <w:pStyle w:val="Normal1"/>
      </w:pPr>
    </w:p>
    <w:p w:rsidR="00A47447" w:rsidRDefault="007415A8">
      <w:pPr>
        <w:pStyle w:val="Normal1"/>
      </w:pPr>
      <w:r>
        <w:rPr>
          <w:rFonts w:ascii="Trebuchet MS" w:eastAsia="Trebuchet MS" w:hAnsi="Trebuchet MS" w:cs="Trebuchet MS"/>
        </w:rPr>
        <w:t>Dosen Pengampu</w:t>
      </w:r>
    </w:p>
    <w:p w:rsidR="00D74BAE" w:rsidRPr="00ED047F" w:rsidRDefault="00D74BAE" w:rsidP="00ED047F">
      <w:pPr>
        <w:pStyle w:val="Heading5"/>
        <w:shd w:val="clear" w:color="auto" w:fill="FFFFFF"/>
        <w:rPr>
          <w:rFonts w:ascii="Arial" w:hAnsi="Arial" w:cs="Arial"/>
          <w:b/>
          <w:i/>
        </w:rPr>
      </w:pPr>
      <w:r w:rsidRPr="00D74BAE">
        <w:rPr>
          <w:rFonts w:ascii="Arial" w:hAnsi="Arial" w:cs="Arial"/>
          <w:b/>
          <w:bCs/>
          <w:i/>
        </w:rPr>
        <w:t>Hatma Suryotrisongko S.Kom, M.Eng</w:t>
      </w:r>
    </w:p>
    <w:p w:rsidR="00A47447" w:rsidRDefault="00A47447">
      <w:pPr>
        <w:pStyle w:val="Normal1"/>
      </w:pPr>
    </w:p>
    <w:p w:rsidR="00A47447" w:rsidRDefault="007415A8">
      <w:pPr>
        <w:pStyle w:val="Normal1"/>
      </w:pPr>
      <w:r>
        <w:rPr>
          <w:rFonts w:ascii="Trebuchet MS" w:eastAsia="Trebuchet MS" w:hAnsi="Trebuchet MS" w:cs="Trebuchet MS"/>
        </w:rPr>
        <w:t>Jurusan Sistem Informasi</w:t>
      </w:r>
    </w:p>
    <w:p w:rsidR="00A47447" w:rsidRDefault="007415A8">
      <w:pPr>
        <w:pStyle w:val="Normal1"/>
      </w:pPr>
      <w:r>
        <w:rPr>
          <w:rFonts w:ascii="Trebuchet MS" w:eastAsia="Trebuchet MS" w:hAnsi="Trebuchet MS" w:cs="Trebuchet MS"/>
        </w:rPr>
        <w:t>Fakultas Teknologi Informasi</w:t>
      </w:r>
    </w:p>
    <w:p w:rsidR="00A47447" w:rsidRDefault="007415A8">
      <w:pPr>
        <w:pStyle w:val="Normal1"/>
      </w:pPr>
      <w:r>
        <w:rPr>
          <w:rFonts w:ascii="Trebuchet MS" w:eastAsia="Trebuchet MS" w:hAnsi="Trebuchet MS" w:cs="Trebuchet MS"/>
        </w:rPr>
        <w:t>Institut Teknologi Sepuluh Nopember</w:t>
      </w:r>
    </w:p>
    <w:p w:rsidR="00A47447" w:rsidRDefault="007415A8">
      <w:pPr>
        <w:pStyle w:val="Normal1"/>
      </w:pPr>
      <w:r>
        <w:rPr>
          <w:rFonts w:ascii="Trebuchet MS" w:eastAsia="Trebuchet MS" w:hAnsi="Trebuchet MS" w:cs="Trebuchet MS"/>
        </w:rPr>
        <w:t>Surabaya 2016</w:t>
      </w:r>
    </w:p>
    <w:p w:rsidR="00A47447" w:rsidRDefault="00A47447">
      <w:pPr>
        <w:sectPr w:rsidR="00A47447">
          <w:footerReference w:type="default" r:id="rId8"/>
          <w:pgSz w:w="12247" w:h="15819"/>
          <w:pgMar w:top="1440" w:right="1797" w:bottom="1440" w:left="1797" w:header="708" w:footer="708" w:gutter="0"/>
          <w:cols w:space="720"/>
          <w:docGrid w:linePitch="287"/>
        </w:sectPr>
      </w:pPr>
    </w:p>
    <w:p w:rsidR="00A47447" w:rsidRDefault="007415A8">
      <w:pPr>
        <w:rPr>
          <w:b/>
          <w:bCs/>
          <w:sz w:val="40"/>
          <w:szCs w:val="40"/>
        </w:rPr>
      </w:pPr>
      <w:r>
        <w:rPr>
          <w:b/>
          <w:bCs/>
          <w:sz w:val="40"/>
          <w:szCs w:val="40"/>
        </w:rPr>
        <w:lastRenderedPageBreak/>
        <w:t>Daftar Isi</w:t>
      </w:r>
    </w:p>
    <w:p w:rsidR="00A47447" w:rsidRDefault="007415A8">
      <w:pPr>
        <w:rPr>
          <w:szCs w:val="24"/>
        </w:rPr>
      </w:pPr>
      <w:r>
        <w:rPr>
          <w:szCs w:val="24"/>
        </w:rPr>
        <w:t>Latar Belakang...................................................................................................................2</w:t>
      </w:r>
    </w:p>
    <w:p w:rsidR="00A47447" w:rsidRDefault="007415A8">
      <w:pPr>
        <w:rPr>
          <w:szCs w:val="24"/>
        </w:rPr>
      </w:pPr>
      <w:r>
        <w:rPr>
          <w:szCs w:val="24"/>
        </w:rPr>
        <w:t>Daftar Pustaka....................................................................................................................2</w:t>
      </w:r>
    </w:p>
    <w:p w:rsidR="00A47447" w:rsidRDefault="007415A8">
      <w:pPr>
        <w:rPr>
          <w:szCs w:val="24"/>
        </w:rPr>
      </w:pPr>
      <w:r>
        <w:rPr>
          <w:szCs w:val="24"/>
        </w:rPr>
        <w:t>Activity Diagram................................................................................................................3</w:t>
      </w:r>
    </w:p>
    <w:p w:rsidR="00A47447" w:rsidRDefault="007415A8">
      <w:pPr>
        <w:rPr>
          <w:szCs w:val="24"/>
        </w:rPr>
      </w:pPr>
      <w:r>
        <w:rPr>
          <w:szCs w:val="24"/>
        </w:rPr>
        <w:t>Sequence Diagram..............................................................................................................3</w:t>
      </w:r>
    </w:p>
    <w:p w:rsidR="00A47447" w:rsidRDefault="007415A8">
      <w:pPr>
        <w:rPr>
          <w:szCs w:val="24"/>
        </w:rPr>
      </w:pPr>
      <w:r>
        <w:rPr>
          <w:szCs w:val="24"/>
        </w:rPr>
        <w:t>Use Case Diagram.............................................................................................................27</w:t>
      </w:r>
    </w:p>
    <w:p w:rsidR="00A47447" w:rsidRDefault="007415A8">
      <w:pPr>
        <w:rPr>
          <w:szCs w:val="24"/>
        </w:rPr>
      </w:pPr>
      <w:r>
        <w:rPr>
          <w:szCs w:val="24"/>
        </w:rPr>
        <w:t>Use Case Description........................................................................................................32</w:t>
      </w:r>
    </w:p>
    <w:p w:rsidR="00A47447" w:rsidRDefault="007415A8">
      <w:pPr>
        <w:rPr>
          <w:szCs w:val="24"/>
        </w:rPr>
      </w:pPr>
      <w:r>
        <w:rPr>
          <w:szCs w:val="24"/>
        </w:rPr>
        <w:t>State Chart Diagram..........................................................................................................40</w:t>
      </w:r>
    </w:p>
    <w:p w:rsidR="00A47447" w:rsidRDefault="007415A8">
      <w:pPr>
        <w:rPr>
          <w:szCs w:val="24"/>
        </w:rPr>
      </w:pPr>
      <w:r>
        <w:rPr>
          <w:szCs w:val="24"/>
        </w:rPr>
        <w:t>Class Diagram...................................................................................................................49</w:t>
      </w:r>
    </w:p>
    <w:p w:rsidR="00A47447" w:rsidRDefault="007415A8">
      <w:pPr>
        <w:rPr>
          <w:szCs w:val="24"/>
        </w:rPr>
      </w:pPr>
      <w:r>
        <w:rPr>
          <w:szCs w:val="24"/>
        </w:rPr>
        <w:t>Robustness........................................................................................................................50</w:t>
      </w:r>
    </w:p>
    <w:p w:rsidR="00A47447" w:rsidRDefault="007415A8">
      <w:pPr>
        <w:rPr>
          <w:szCs w:val="24"/>
        </w:rPr>
      </w:pPr>
      <w:r>
        <w:rPr>
          <w:szCs w:val="24"/>
        </w:rPr>
        <w:t>Desain GUI.......................................................................................................................65</w:t>
      </w:r>
    </w:p>
    <w:p w:rsidR="00A47447" w:rsidRDefault="00A47447">
      <w:pPr>
        <w:rPr>
          <w:szCs w:val="24"/>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rPr>
          <w:b/>
          <w:bCs/>
          <w:sz w:val="40"/>
          <w:szCs w:val="40"/>
        </w:rPr>
      </w:pPr>
      <w:r>
        <w:rPr>
          <w:b/>
          <w:bCs/>
          <w:sz w:val="40"/>
          <w:szCs w:val="40"/>
        </w:rPr>
        <w:lastRenderedPageBreak/>
        <w:t>Latar Belakang</w:t>
      </w:r>
    </w:p>
    <w:p w:rsidR="00A47447" w:rsidRDefault="007415A8">
      <w:pPr>
        <w:ind w:firstLine="420"/>
        <w:rPr>
          <w:szCs w:val="24"/>
        </w:rPr>
      </w:pPr>
      <w:r>
        <w:rPr>
          <w:szCs w:val="24"/>
        </w:rPr>
        <w:t>Apotek merupakan tempat yang menyediakan barang berupa obat-obatan yang dibutuhkan oleh pelanggan. Pada saat ini terdapat apotek-apotek banyak jenisnya, terdapat apotek modern dan konvensional. Apotek modern sudah banyak dilengkapi teknologi didalamnya mulai dari pembayaran, pencatatan keuangan hingga ke pembuatan resep obat. Disini kami akan membuat analisis desain untuk apotek modern yang berhubungan langsung dengan IT. Supaya dapat membantu proses bisnis juga proses pembuatan software untuk apotek ini.</w:t>
      </w:r>
    </w:p>
    <w:p w:rsidR="00A47447" w:rsidRDefault="00A47447">
      <w:pPr>
        <w:rPr>
          <w:b/>
          <w:bCs/>
          <w:sz w:val="40"/>
          <w:szCs w:val="40"/>
        </w:rPr>
      </w:pPr>
    </w:p>
    <w:p w:rsidR="00A47447" w:rsidRDefault="007415A8">
      <w:pPr>
        <w:rPr>
          <w:b/>
          <w:bCs/>
          <w:sz w:val="40"/>
          <w:szCs w:val="40"/>
        </w:rPr>
      </w:pPr>
      <w:r>
        <w:rPr>
          <w:b/>
          <w:bCs/>
          <w:sz w:val="40"/>
          <w:szCs w:val="40"/>
        </w:rPr>
        <w:t>Daftar Pustaka</w:t>
      </w:r>
    </w:p>
    <w:p w:rsidR="00A47447" w:rsidRDefault="007415A8">
      <w:r>
        <w:t>UML FOR THE IT BUSINESS ANALYST, 2nd EDITION</w:t>
      </w: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A47447" w:rsidRDefault="00A47447">
      <w:pPr>
        <w:rPr>
          <w:b/>
          <w:sz w:val="40"/>
          <w:szCs w:val="40"/>
        </w:rPr>
      </w:pPr>
    </w:p>
    <w:p w:rsidR="00ED047F" w:rsidRDefault="00ED047F">
      <w:pPr>
        <w:rPr>
          <w:b/>
          <w:sz w:val="40"/>
          <w:szCs w:val="40"/>
        </w:rPr>
      </w:pPr>
    </w:p>
    <w:p w:rsidR="00A47447" w:rsidRPr="00EE02DC" w:rsidRDefault="00EE02DC" w:rsidP="00EE02DC">
      <w:pPr>
        <w:jc w:val="center"/>
        <w:rPr>
          <w:b/>
          <w:sz w:val="40"/>
          <w:szCs w:val="40"/>
          <w:lang w:val="en-US"/>
        </w:rPr>
      </w:pPr>
      <w:r>
        <w:rPr>
          <w:b/>
          <w:sz w:val="40"/>
          <w:szCs w:val="40"/>
          <w:lang w:val="en-US"/>
        </w:rPr>
        <w:lastRenderedPageBreak/>
        <w:t>REQUIREMENT REVIEW</w:t>
      </w:r>
    </w:p>
    <w:p w:rsidR="00A47447" w:rsidRPr="00ED047F" w:rsidRDefault="00ED047F" w:rsidP="00ED047F">
      <w:pPr>
        <w:pStyle w:val="Heading1"/>
        <w:rPr>
          <w:lang w:val="en-US"/>
        </w:rPr>
      </w:pPr>
      <w:r>
        <w:rPr>
          <w:lang w:val="en-US"/>
        </w:rPr>
        <w:t>Functional Requirement</w:t>
      </w:r>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menampilkan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Jumlah</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Obat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berdasarkan</w:t>
      </w:r>
      <w:proofErr w:type="spellEnd"/>
      <w:r w:rsidRPr="00AF0621">
        <w:rPr>
          <w:rFonts w:ascii="Times New Roman" w:hAnsi="Times New Roman" w:cs="Times New Roman"/>
          <w:sz w:val="24"/>
          <w:szCs w:val="24"/>
          <w:lang w:val="en-US"/>
        </w:rPr>
        <w:t xml:space="preserve"> Stock </w:t>
      </w:r>
      <w:proofErr w:type="spellStart"/>
      <w:r w:rsidRPr="00AF0621">
        <w:rPr>
          <w:rFonts w:ascii="Times New Roman" w:hAnsi="Times New Roman" w:cs="Times New Roman"/>
          <w:sz w:val="24"/>
          <w:szCs w:val="24"/>
          <w:lang w:val="en-US"/>
        </w:rPr>
        <w:t>obat</w:t>
      </w:r>
      <w:proofErr w:type="spellEnd"/>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proofErr w:type="gramStart"/>
      <w:r w:rsidRPr="00AF0621">
        <w:rPr>
          <w:rFonts w:ascii="Times New Roman" w:hAnsi="Times New Roman" w:cs="Times New Roman"/>
          <w:sz w:val="24"/>
          <w:szCs w:val="24"/>
          <w:lang w:val="en-US"/>
        </w:rPr>
        <w:t>menghitung</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jumlah</w:t>
      </w:r>
      <w:proofErr w:type="spellEnd"/>
      <w:proofErr w:type="gram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uang</w:t>
      </w:r>
      <w:proofErr w:type="spellEnd"/>
      <w:r w:rsidRPr="00AF0621">
        <w:rPr>
          <w:rFonts w:ascii="Times New Roman" w:hAnsi="Times New Roman" w:cs="Times New Roman"/>
          <w:sz w:val="24"/>
          <w:szCs w:val="24"/>
          <w:lang w:val="en-US"/>
        </w:rPr>
        <w:t xml:space="preserve"> yang </w:t>
      </w:r>
      <w:proofErr w:type="spellStart"/>
      <w:r w:rsidRPr="00AF0621">
        <w:rPr>
          <w:rFonts w:ascii="Times New Roman" w:hAnsi="Times New Roman" w:cs="Times New Roman"/>
          <w:sz w:val="24"/>
          <w:szCs w:val="24"/>
          <w:lang w:val="en-US"/>
        </w:rPr>
        <w:t>harus</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dibayarkan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untuk</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membeli</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obat</w:t>
      </w:r>
      <w:proofErr w:type="spellEnd"/>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menampilkan</w:t>
      </w:r>
      <w:proofErr w:type="spellEnd"/>
      <w:r w:rsidRPr="00AF0621">
        <w:rPr>
          <w:rFonts w:ascii="Times New Roman" w:hAnsi="Times New Roman" w:cs="Times New Roman"/>
          <w:sz w:val="24"/>
          <w:szCs w:val="24"/>
          <w:lang w:val="en-US"/>
        </w:rPr>
        <w:t xml:space="preserve"> User yang </w:t>
      </w:r>
      <w:proofErr w:type="spellStart"/>
      <w:r w:rsidRPr="00AF0621">
        <w:rPr>
          <w:rFonts w:ascii="Times New Roman" w:hAnsi="Times New Roman" w:cs="Times New Roman"/>
          <w:sz w:val="24"/>
          <w:szCs w:val="24"/>
          <w:lang w:val="en-US"/>
        </w:rPr>
        <w:t>terdaftar</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dalam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halaman</w:t>
      </w:r>
      <w:proofErr w:type="spellEnd"/>
      <w:r w:rsidRPr="00AF0621">
        <w:rPr>
          <w:rFonts w:ascii="Times New Roman" w:hAnsi="Times New Roman" w:cs="Times New Roman"/>
          <w:sz w:val="24"/>
          <w:szCs w:val="24"/>
          <w:lang w:val="en-US"/>
        </w:rPr>
        <w:t xml:space="preserve"> admin</w:t>
      </w:r>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mengupdate</w:t>
      </w:r>
      <w:proofErr w:type="spellEnd"/>
      <w:r w:rsidRPr="00AF0621">
        <w:rPr>
          <w:rFonts w:ascii="Times New Roman" w:hAnsi="Times New Roman" w:cs="Times New Roman"/>
          <w:sz w:val="24"/>
          <w:szCs w:val="24"/>
          <w:lang w:val="en-US"/>
        </w:rPr>
        <w:t xml:space="preserve"> data stock </w:t>
      </w:r>
      <w:proofErr w:type="spellStart"/>
      <w:r w:rsidRPr="00AF0621">
        <w:rPr>
          <w:rFonts w:ascii="Times New Roman" w:hAnsi="Times New Roman" w:cs="Times New Roman"/>
          <w:sz w:val="24"/>
          <w:szCs w:val="24"/>
          <w:lang w:val="en-US"/>
        </w:rPr>
        <w:t>baru</w:t>
      </w:r>
      <w:proofErr w:type="spellEnd"/>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mengurangi</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menambahkan</w:t>
      </w:r>
      <w:proofErr w:type="spellEnd"/>
      <w:r w:rsidRPr="00AF0621">
        <w:rPr>
          <w:rFonts w:ascii="Times New Roman" w:hAnsi="Times New Roman" w:cs="Times New Roman"/>
          <w:sz w:val="24"/>
          <w:szCs w:val="24"/>
          <w:lang w:val="en-US"/>
        </w:rPr>
        <w:t xml:space="preserve"> user </w:t>
      </w:r>
    </w:p>
    <w:p w:rsidR="00ED047F" w:rsidRPr="00AF0621" w:rsidRDefault="00ED047F"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memberikan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laporan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kepada</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pemilik</w:t>
      </w:r>
      <w:proofErr w:type="spellEnd"/>
    </w:p>
    <w:p w:rsidR="00520CAC" w:rsidRPr="00AF0621" w:rsidRDefault="00520CAC" w:rsidP="00ED047F">
      <w:pPr>
        <w:pStyle w:val="ListParagraph"/>
        <w:numPr>
          <w:ilvl w:val="0"/>
          <w:numId w:val="7"/>
        </w:numPr>
        <w:rPr>
          <w:rFonts w:ascii="Times New Roman" w:hAnsi="Times New Roman" w:cs="Times New Roman"/>
          <w:b/>
          <w:sz w:val="24"/>
          <w:szCs w:val="24"/>
        </w:rPr>
      </w:pPr>
      <w:proofErr w:type="spellStart"/>
      <w:r w:rsidRPr="00AF0621">
        <w:rPr>
          <w:rFonts w:ascii="Times New Roman" w:hAnsi="Times New Roman" w:cs="Times New Roman"/>
          <w:sz w:val="24"/>
          <w:szCs w:val="24"/>
          <w:lang w:val="en-US"/>
        </w:rPr>
        <w:t>Sistem</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dapat</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memberikan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laporan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penambahan</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atau</w:t>
      </w:r>
      <w:proofErr w:type="spellEnd"/>
      <w:r w:rsidRPr="00AF0621">
        <w:rPr>
          <w:rFonts w:ascii="Times New Roman" w:hAnsi="Times New Roman" w:cs="Times New Roman"/>
          <w:sz w:val="24"/>
          <w:szCs w:val="24"/>
          <w:lang w:val="en-US"/>
        </w:rPr>
        <w:t xml:space="preserve"> </w:t>
      </w:r>
      <w:proofErr w:type="spellStart"/>
      <w:r w:rsidRPr="00AF0621">
        <w:rPr>
          <w:rFonts w:ascii="Times New Roman" w:hAnsi="Times New Roman" w:cs="Times New Roman"/>
          <w:sz w:val="24"/>
          <w:szCs w:val="24"/>
          <w:lang w:val="en-US"/>
        </w:rPr>
        <w:t>pengurangan</w:t>
      </w:r>
      <w:proofErr w:type="spellEnd"/>
      <w:r w:rsidRPr="00AF0621">
        <w:rPr>
          <w:rFonts w:ascii="Times New Roman" w:hAnsi="Times New Roman" w:cs="Times New Roman"/>
          <w:sz w:val="24"/>
          <w:szCs w:val="24"/>
          <w:lang w:val="en-US"/>
        </w:rPr>
        <w:t xml:space="preserve"> stock </w:t>
      </w:r>
      <w:proofErr w:type="spellStart"/>
      <w:r w:rsidRPr="00AF0621">
        <w:rPr>
          <w:rFonts w:ascii="Times New Roman" w:hAnsi="Times New Roman" w:cs="Times New Roman"/>
          <w:sz w:val="24"/>
          <w:szCs w:val="24"/>
          <w:lang w:val="en-US"/>
        </w:rPr>
        <w:t>obat</w:t>
      </w:r>
      <w:proofErr w:type="spellEnd"/>
    </w:p>
    <w:p w:rsidR="00AF0621" w:rsidRDefault="00AF0621" w:rsidP="00AF0621">
      <w:pPr>
        <w:pStyle w:val="Heading1"/>
        <w:rPr>
          <w:lang w:val="en-US"/>
        </w:rPr>
      </w:pPr>
      <w:r>
        <w:rPr>
          <w:lang w:val="en-US"/>
        </w:rPr>
        <w:t>Non-Functional Requirements</w:t>
      </w:r>
    </w:p>
    <w:p w:rsidR="00AF0621" w:rsidRPr="00AF0621" w:rsidRDefault="00AF0621" w:rsidP="00AF0621">
      <w:pPr>
        <w:pStyle w:val="ListParagraph"/>
        <w:numPr>
          <w:ilvl w:val="0"/>
          <w:numId w:val="8"/>
        </w:numPr>
        <w:rPr>
          <w:lang w:val="en-US"/>
        </w:rPr>
      </w:pPr>
      <w:r>
        <w:rPr>
          <w:rFonts w:ascii="Times New Roman" w:hAnsi="Times New Roman" w:cs="Times New Roman"/>
          <w:sz w:val="24"/>
          <w:szCs w:val="24"/>
          <w:lang w:val="en-US"/>
        </w:rPr>
        <w:t>Performance</w:t>
      </w:r>
    </w:p>
    <w:p w:rsidR="00AF0621" w:rsidRPr="00AF0621" w:rsidRDefault="00AF0621" w:rsidP="00AF0621">
      <w:pPr>
        <w:pStyle w:val="ListParagraph"/>
        <w:numPr>
          <w:ilvl w:val="1"/>
          <w:numId w:val="8"/>
        </w:numPr>
        <w:rPr>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menit</w:t>
      </w:r>
      <w:proofErr w:type="spellEnd"/>
    </w:p>
    <w:p w:rsidR="00AF0621" w:rsidRPr="00AF0621" w:rsidRDefault="00AF0621" w:rsidP="00AF0621">
      <w:pPr>
        <w:pStyle w:val="ListParagraph"/>
        <w:numPr>
          <w:ilvl w:val="1"/>
          <w:numId w:val="8"/>
        </w:numPr>
        <w:rPr>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stock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w:t>
      </w:r>
      <w:proofErr w:type="spellEnd"/>
    </w:p>
    <w:p w:rsidR="00AF0621" w:rsidRPr="00AF0621" w:rsidRDefault="00AF0621" w:rsidP="00AF0621">
      <w:pPr>
        <w:pStyle w:val="ListParagraph"/>
        <w:numPr>
          <w:ilvl w:val="1"/>
          <w:numId w:val="8"/>
        </w:numPr>
        <w:rPr>
          <w:lang w:val="en-US"/>
        </w:rPr>
      </w:pP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penambahan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tepat</w:t>
      </w:r>
      <w:proofErr w:type="spellEnd"/>
    </w:p>
    <w:p w:rsidR="00AF0621" w:rsidRDefault="00AF0621" w:rsidP="00AF0621">
      <w:pPr>
        <w:pStyle w:val="ListParagraph"/>
        <w:numPr>
          <w:ilvl w:val="0"/>
          <w:numId w:val="8"/>
        </w:numPr>
        <w:rPr>
          <w:lang w:val="en-US"/>
        </w:rPr>
      </w:pPr>
      <w:r>
        <w:rPr>
          <w:lang w:val="en-US"/>
        </w:rPr>
        <w:t>Security</w:t>
      </w:r>
    </w:p>
    <w:p w:rsidR="00AF0621" w:rsidRDefault="00AF0621" w:rsidP="00AF0621">
      <w:pPr>
        <w:pStyle w:val="ListParagraph"/>
        <w:numPr>
          <w:ilvl w:val="1"/>
          <w:numId w:val="8"/>
        </w:numPr>
        <w:rPr>
          <w:lang w:val="en-US"/>
        </w:rPr>
      </w:pPr>
      <w:r>
        <w:rPr>
          <w:lang w:val="en-US"/>
        </w:rPr>
        <w:t xml:space="preserve">Data </w:t>
      </w:r>
      <w:proofErr w:type="spellStart"/>
      <w:r>
        <w:rPr>
          <w:lang w:val="en-US"/>
        </w:rPr>
        <w:t>dalam</w:t>
      </w:r>
      <w:proofErr w:type="spellEnd"/>
      <w:r>
        <w:rPr>
          <w:lang w:val="en-US"/>
        </w:rPr>
        <w:t xml:space="preserve"> System </w:t>
      </w:r>
      <w:proofErr w:type="spellStart"/>
      <w:r>
        <w:rPr>
          <w:lang w:val="en-US"/>
        </w:rPr>
        <w:t>tersimpan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aman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tanpa</w:t>
      </w:r>
      <w:proofErr w:type="spellEnd"/>
      <w:r>
        <w:rPr>
          <w:lang w:val="en-US"/>
        </w:rPr>
        <w:t xml:space="preserve"> authorization </w:t>
      </w:r>
      <w:proofErr w:type="spellStart"/>
      <w:r>
        <w:rPr>
          <w:lang w:val="en-US"/>
        </w:rPr>
        <w:t>atau</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berwenang</w:t>
      </w:r>
      <w:proofErr w:type="spellEnd"/>
      <w:r>
        <w:rPr>
          <w:lang w:val="en-US"/>
        </w:rPr>
        <w:t>.</w:t>
      </w:r>
    </w:p>
    <w:p w:rsidR="008E5A10" w:rsidRDefault="008E5A10" w:rsidP="008E5A10">
      <w:pPr>
        <w:pStyle w:val="Heading1"/>
        <w:rPr>
          <w:lang w:val="en-US"/>
        </w:rPr>
      </w:pPr>
      <w:r>
        <w:rPr>
          <w:lang w:val="en-US"/>
        </w:rPr>
        <w:t>Maintainability</w:t>
      </w:r>
    </w:p>
    <w:p w:rsidR="00C4238E" w:rsidRDefault="00C4238E" w:rsidP="00C4238E">
      <w:pPr>
        <w:pStyle w:val="ListParagraph"/>
        <w:numPr>
          <w:ilvl w:val="0"/>
          <w:numId w:val="9"/>
        </w:numPr>
        <w:rPr>
          <w:lang w:val="en-US"/>
        </w:rPr>
      </w:pPr>
      <w:proofErr w:type="spellStart"/>
      <w:r>
        <w:rPr>
          <w:lang w:val="en-US"/>
        </w:rPr>
        <w:t>Kode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desain</w:t>
      </w:r>
      <w:proofErr w:type="spellEnd"/>
      <w:r>
        <w:rPr>
          <w:lang w:val="en-US"/>
        </w:rPr>
        <w:t xml:space="preserve"> pattern</w:t>
      </w:r>
    </w:p>
    <w:p w:rsidR="00C4238E" w:rsidRPr="00615D9F" w:rsidRDefault="00C4238E" w:rsidP="00C4238E">
      <w:pPr>
        <w:pStyle w:val="ListParagraph"/>
        <w:numPr>
          <w:ilvl w:val="0"/>
          <w:numId w:val="9"/>
        </w:numPr>
        <w:rPr>
          <w:lang w:val="en-US"/>
        </w:rPr>
      </w:pPr>
      <w:proofErr w:type="spellStart"/>
      <w:r>
        <w:rPr>
          <w:lang w:val="en-US"/>
        </w:rPr>
        <w:t>Kode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memuat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comment</w:t>
      </w:r>
    </w:p>
    <w:p w:rsidR="00C4238E" w:rsidRDefault="00C4238E">
      <w:pPr>
        <w:rPr>
          <w:lang w:val="en-US"/>
        </w:rPr>
      </w:pPr>
    </w:p>
    <w:p w:rsidR="00C4238E" w:rsidRDefault="00C4238E" w:rsidP="00C4238E">
      <w:pPr>
        <w:pStyle w:val="Heading1"/>
        <w:rPr>
          <w:lang w:val="en-US"/>
        </w:rPr>
      </w:pPr>
      <w:r>
        <w:rPr>
          <w:lang w:val="en-US"/>
        </w:rPr>
        <w:t>DESIGN PATTERN</w:t>
      </w:r>
    </w:p>
    <w:p w:rsidR="00C4238E" w:rsidRDefault="00C4238E" w:rsidP="00C4238E">
      <w:r>
        <w:tab/>
      </w:r>
    </w:p>
    <w:p w:rsidR="00C4238E" w:rsidRDefault="00C4238E" w:rsidP="00C4238E">
      <w:r>
        <w:tab/>
        <w:t>Desain pattern yang digunakan adalah HMVC (Hierarchical model view controller) yang merupakan pengembangan dari MVC, dengan dilakukannya pengelompokan MVC berdasarkan fungsi yang akan digunakan atau dalam bentuk hierarki (parent – child )</w:t>
      </w:r>
    </w:p>
    <w:p w:rsidR="00C4238E" w:rsidRPr="00E02F90" w:rsidRDefault="00C4238E" w:rsidP="00C4238E">
      <w:r>
        <w:rPr>
          <w:rFonts w:ascii="Helvetica" w:hAnsi="Helvetica" w:cs="Helvetica"/>
          <w:noProof/>
          <w:sz w:val="24"/>
          <w:szCs w:val="24"/>
        </w:rPr>
        <w:lastRenderedPageBreak/>
        <w:drawing>
          <wp:inline distT="0" distB="0" distL="0" distR="0" wp14:anchorId="34E46D23" wp14:editId="3A3BA93D">
            <wp:extent cx="3413760" cy="3158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265" cy="3165857"/>
                    </a:xfrm>
                    <a:prstGeom prst="rect">
                      <a:avLst/>
                    </a:prstGeom>
                    <a:noFill/>
                    <a:ln>
                      <a:noFill/>
                    </a:ln>
                  </pic:spPr>
                </pic:pic>
              </a:graphicData>
            </a:graphic>
          </wp:inline>
        </w:drawing>
      </w:r>
    </w:p>
    <w:p w:rsidR="00C4238E" w:rsidRDefault="00C4238E" w:rsidP="00C4238E">
      <w:pPr>
        <w:pStyle w:val="Heading1"/>
        <w:rPr>
          <w:lang w:val="en-US"/>
        </w:rPr>
      </w:pPr>
      <w:r>
        <w:rPr>
          <w:lang w:val="en-US"/>
        </w:rPr>
        <w:t>ARCHITECTURE</w:t>
      </w:r>
    </w:p>
    <w:p w:rsidR="00C4238E" w:rsidRDefault="00C4238E" w:rsidP="00C4238E"/>
    <w:p w:rsidR="00C4238E" w:rsidRDefault="00C4238E" w:rsidP="00C4238E">
      <w:r>
        <w:t xml:space="preserve">Sistem menggunakan 2 layer arsitektur dimana ada bagian aplikasi dan presentasi. Hal tersebut menyebabkan kami menggunakan REST(representational state transfer) dengan memisahkan client dan server. Kedua node tersebut akan saling berhubungan melalui http request melalui url dengan http method get,post,update,delete. Client akan mengakses url dari server dan server akan mengembalikan data dalam bentuk json yang nantinya data tersebut akan diolah lagi oleh klien untuk ditampilkan dalam layer presentasi. </w:t>
      </w:r>
    </w:p>
    <w:p w:rsidR="00C4238E" w:rsidRDefault="00C4238E" w:rsidP="00C4238E">
      <w:r>
        <w:t>Ilustrasi gambar :</w:t>
      </w:r>
    </w:p>
    <w:p w:rsidR="00C4238E" w:rsidRPr="00ED687E" w:rsidRDefault="00C4238E" w:rsidP="00C4238E">
      <w:r>
        <w:rPr>
          <w:rFonts w:ascii="Helvetica" w:hAnsi="Helvetica" w:cs="Helvetica"/>
          <w:noProof/>
          <w:sz w:val="24"/>
          <w:szCs w:val="24"/>
        </w:rPr>
        <w:lastRenderedPageBreak/>
        <w:drawing>
          <wp:inline distT="0" distB="0" distL="0" distR="0" wp14:anchorId="1DD8549E" wp14:editId="0F32E181">
            <wp:extent cx="4547616" cy="34124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135" cy="3417384"/>
                    </a:xfrm>
                    <a:prstGeom prst="rect">
                      <a:avLst/>
                    </a:prstGeom>
                    <a:noFill/>
                    <a:ln>
                      <a:noFill/>
                    </a:ln>
                  </pic:spPr>
                </pic:pic>
              </a:graphicData>
            </a:graphic>
          </wp:inline>
        </w:drawing>
      </w:r>
    </w:p>
    <w:p w:rsidR="00C4238E" w:rsidRPr="00AF0621" w:rsidRDefault="00C4238E" w:rsidP="00C4238E">
      <w:pPr>
        <w:rPr>
          <w:b/>
          <w:sz w:val="30"/>
          <w:szCs w:val="30"/>
        </w:rPr>
      </w:pPr>
    </w:p>
    <w:p w:rsidR="00A47447" w:rsidRPr="00AF0621" w:rsidRDefault="00EE02DC">
      <w:pPr>
        <w:rPr>
          <w:b/>
          <w:sz w:val="30"/>
          <w:szCs w:val="30"/>
        </w:rPr>
      </w:pPr>
      <w:r w:rsidRPr="00520CAC">
        <w:rPr>
          <w:b/>
          <w:sz w:val="30"/>
          <w:szCs w:val="30"/>
        </w:rPr>
        <w:br w:type="page"/>
      </w:r>
    </w:p>
    <w:p w:rsidR="004442D0" w:rsidRDefault="00061DEE" w:rsidP="004442D0">
      <w:pPr>
        <w:pStyle w:val="Heading1"/>
        <w:rPr>
          <w:lang w:val="en-US"/>
        </w:rPr>
      </w:pPr>
      <w:r>
        <w:rPr>
          <w:lang w:val="en-US"/>
        </w:rPr>
        <w:lastRenderedPageBreak/>
        <w:t>Class Diagram</w:t>
      </w:r>
      <w:r w:rsidR="00C862B9">
        <w:rPr>
          <w:lang w:val="en-US"/>
        </w:rPr>
        <w:t xml:space="preserve"> Server</w:t>
      </w:r>
    </w:p>
    <w:p w:rsidR="004442D0" w:rsidRPr="004442D0" w:rsidRDefault="004442D0" w:rsidP="004442D0">
      <w:pPr>
        <w:rPr>
          <w:lang w:val="en-US"/>
        </w:rPr>
      </w:pPr>
    </w:p>
    <w:p w:rsidR="002604FD" w:rsidRDefault="00061DEE" w:rsidP="004442D0">
      <w:pPr>
        <w:rPr>
          <w:lang w:val="en-US"/>
        </w:rPr>
      </w:pPr>
      <w:r>
        <w:rPr>
          <w:noProof/>
        </w:rPr>
        <w:drawing>
          <wp:inline distT="0" distB="0" distL="0" distR="0" wp14:anchorId="13AB6CC3" wp14:editId="33B39C36">
            <wp:extent cx="5494655" cy="2744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655" cy="2744470"/>
                    </a:xfrm>
                    <a:prstGeom prst="rect">
                      <a:avLst/>
                    </a:prstGeom>
                  </pic:spPr>
                </pic:pic>
              </a:graphicData>
            </a:graphic>
          </wp:inline>
        </w:drawing>
      </w:r>
    </w:p>
    <w:p w:rsidR="004442D0" w:rsidRPr="004442D0" w:rsidRDefault="004442D0" w:rsidP="004442D0">
      <w:pPr>
        <w:rPr>
          <w:lang w:val="en-US"/>
        </w:rPr>
      </w:pPr>
    </w:p>
    <w:p w:rsidR="004442D0" w:rsidRDefault="00C862B9" w:rsidP="00C862B9">
      <w:pPr>
        <w:pStyle w:val="Heading1"/>
        <w:rPr>
          <w:lang w:val="en-US"/>
        </w:rPr>
      </w:pPr>
      <w:r>
        <w:rPr>
          <w:lang w:val="en-US"/>
        </w:rPr>
        <w:t>Class Diagram Client</w:t>
      </w:r>
    </w:p>
    <w:p w:rsidR="00C862B9" w:rsidRPr="00C862B9" w:rsidRDefault="00C862B9" w:rsidP="00C862B9">
      <w:pPr>
        <w:rPr>
          <w:lang w:val="en-US"/>
        </w:rPr>
      </w:pPr>
      <w:r>
        <w:rPr>
          <w:noProof/>
        </w:rPr>
        <w:drawing>
          <wp:inline distT="0" distB="0" distL="0" distR="0" wp14:anchorId="178507D8" wp14:editId="065A1F5D">
            <wp:extent cx="45624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475" cy="2743200"/>
                    </a:xfrm>
                    <a:prstGeom prst="rect">
                      <a:avLst/>
                    </a:prstGeom>
                  </pic:spPr>
                </pic:pic>
              </a:graphicData>
            </a:graphic>
          </wp:inline>
        </w:drawing>
      </w: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E96B21" w:rsidRDefault="00E96B21">
      <w:pPr>
        <w:rPr>
          <w:b/>
          <w:sz w:val="40"/>
          <w:szCs w:val="40"/>
        </w:rPr>
      </w:pPr>
    </w:p>
    <w:p w:rsidR="00A47447" w:rsidRDefault="00AF0621">
      <w:pPr>
        <w:rPr>
          <w:b/>
          <w:sz w:val="40"/>
          <w:szCs w:val="40"/>
        </w:rPr>
      </w:pPr>
      <w:r>
        <w:rPr>
          <w:b/>
          <w:sz w:val="40"/>
          <w:szCs w:val="40"/>
        </w:rPr>
        <w:t>Activity and Sequence Diagram</w:t>
      </w:r>
    </w:p>
    <w:p w:rsidR="00E96B21" w:rsidRDefault="00FA679E">
      <w:pPr>
        <w:rPr>
          <w:noProof/>
        </w:rPr>
      </w:pPr>
      <w:r>
        <w:rPr>
          <w:noProof/>
        </w:rPr>
        <w:lastRenderedPageBreak/>
        <w:drawing>
          <wp:inline distT="0" distB="0" distL="0" distR="0">
            <wp:extent cx="2981325" cy="3209925"/>
            <wp:effectExtent l="0" t="0" r="0" b="0"/>
            <wp:docPr id="8" name="Picture 7" descr="Model__Admin__ActivityAdmin__ActivityEntriUserBaru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__Admin__ActivityAdmin__ActivityEntriUserBaru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rPr>
        <w:drawing>
          <wp:inline distT="0" distB="0" distL="0" distR="0">
            <wp:extent cx="2981325" cy="3209925"/>
            <wp:effectExtent l="0" t="0" r="0" b="0"/>
            <wp:docPr id="10" name="Picture 9" descr="Model__Admin__ActivityAdmin__ActivityMenghapusUser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_Admin__ActivityAdmin__ActivityMenghapusUser_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Pr>
          <w:noProof/>
        </w:rPr>
        <w:lastRenderedPageBreak/>
        <w:drawing>
          <wp:inline distT="0" distB="0" distL="0" distR="0" wp14:anchorId="23970418" wp14:editId="7384CB95">
            <wp:extent cx="2981325" cy="3209925"/>
            <wp:effectExtent l="0" t="0" r="0" b="0"/>
            <wp:docPr id="12" name="Picture 11" descr="Model__Admin__ActivityAdmin__ActivityUpdateUser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_Admin__ActivityAdmin__ActivityUpdateUser_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sidR="00BF6B02" w:rsidRPr="00BF6B02">
        <w:rPr>
          <w:noProof/>
        </w:rPr>
        <w:lastRenderedPageBreak/>
        <w:drawing>
          <wp:inline distT="0" distB="0" distL="0" distR="0">
            <wp:extent cx="5494655" cy="5563348"/>
            <wp:effectExtent l="0" t="0" r="0" b="0"/>
            <wp:docPr id="7" name="Picture 7" descr="C:\Users\Rizandi\Documents\Kuliah\Semester 5\KPPL\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andi\Documents\Kuliah\Semester 5\KPPL\SequenceAdm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r>
        <w:rPr>
          <w:noProof/>
        </w:rPr>
        <w:drawing>
          <wp:inline distT="0" distB="0" distL="0" distR="0">
            <wp:extent cx="2952750" cy="2486025"/>
            <wp:effectExtent l="0" t="0" r="0" b="0"/>
            <wp:docPr id="21" name="Picture 20" descr="Model__Apoteker__Activity1__ActivityMenerimaResep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_Apoteker__Activity1__ActivityMenerimaResep_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486025"/>
                    </a:xfrm>
                    <a:prstGeom prst="rect">
                      <a:avLst/>
                    </a:prstGeom>
                    <a:noFill/>
                    <a:ln>
                      <a:noFill/>
                    </a:ln>
                  </pic:spPr>
                </pic:pic>
              </a:graphicData>
            </a:graphic>
          </wp:inline>
        </w:drawing>
      </w:r>
      <w:r>
        <w:rPr>
          <w:noProof/>
        </w:rPr>
        <w:lastRenderedPageBreak/>
        <w:drawing>
          <wp:inline distT="0" distB="0" distL="0" distR="0">
            <wp:extent cx="2838450" cy="2486025"/>
            <wp:effectExtent l="0" t="0" r="0" b="0"/>
            <wp:docPr id="22" name="Picture 21" descr="Model__Apoteker__Activity1__ActivityMengecekDataOba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__Apoteker__Activity1__ActivityMengecekDataObat_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486025"/>
                    </a:xfrm>
                    <a:prstGeom prst="rect">
                      <a:avLst/>
                    </a:prstGeom>
                    <a:noFill/>
                    <a:ln>
                      <a:noFill/>
                    </a:ln>
                  </pic:spPr>
                </pic:pic>
              </a:graphicData>
            </a:graphic>
          </wp:inline>
        </w:drawing>
      </w:r>
      <w:r w:rsidR="00BF6B02" w:rsidRPr="00BF6B02">
        <w:rPr>
          <w:noProof/>
        </w:rPr>
        <w:drawing>
          <wp:inline distT="0" distB="0" distL="0" distR="0">
            <wp:extent cx="5494655" cy="5563348"/>
            <wp:effectExtent l="0" t="0" r="0" b="0"/>
            <wp:docPr id="9" name="Picture 9" descr="C:\Users\Rizandi\Documents\Kuliah\Semester 5\KPPL\SequenceApot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andi\Documents\Kuliah\Semester 5\KPPL\SequenceApotek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BF6B02" w:rsidRDefault="00FA679E">
      <w:r>
        <w:rPr>
          <w:noProof/>
        </w:rPr>
        <w:lastRenderedPageBreak/>
        <w:drawing>
          <wp:inline distT="0" distB="0" distL="0" distR="0">
            <wp:extent cx="3667125" cy="3438525"/>
            <wp:effectExtent l="0" t="0" r="0" b="0"/>
            <wp:docPr id="29" name="Picture 28" descr="Model__Kasir__ActivityKasir__ActivityMenanganiPembayaran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el__Kasir__ActivityKasir__ActivityMenanganiPembayaran_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3438525"/>
                    </a:xfrm>
                    <a:prstGeom prst="rect">
                      <a:avLst/>
                    </a:prstGeom>
                    <a:noFill/>
                    <a:ln>
                      <a:noFill/>
                    </a:ln>
                  </pic:spPr>
                </pic:pic>
              </a:graphicData>
            </a:graphic>
          </wp:inline>
        </w:drawing>
      </w:r>
    </w:p>
    <w:p w:rsidR="00A47447" w:rsidRDefault="00BF6B02">
      <w:r w:rsidRPr="00BF6B02">
        <w:rPr>
          <w:noProof/>
        </w:rPr>
        <w:lastRenderedPageBreak/>
        <w:drawing>
          <wp:inline distT="0" distB="0" distL="0" distR="0">
            <wp:extent cx="3815732" cy="3863436"/>
            <wp:effectExtent l="0" t="0" r="0" b="3810"/>
            <wp:docPr id="5" name="Picture 5" descr="C:\Users\Rizandi\Documents\Kuliah\Semester 5\KPPL\SequenceKa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andi\Documents\Kuliah\Semester 5\KPPL\SequenceKasi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5732" cy="3863436"/>
                    </a:xfrm>
                    <a:prstGeom prst="rect">
                      <a:avLst/>
                    </a:prstGeom>
                    <a:noFill/>
                    <a:ln>
                      <a:noFill/>
                    </a:ln>
                  </pic:spPr>
                </pic:pic>
              </a:graphicData>
            </a:graphic>
          </wp:inline>
        </w:drawing>
      </w:r>
      <w:r w:rsidR="00FA679E">
        <w:rPr>
          <w:noProof/>
        </w:rPr>
        <w:drawing>
          <wp:inline distT="0" distB="0" distL="0" distR="0">
            <wp:extent cx="2530223" cy="2404934"/>
            <wp:effectExtent l="0" t="0" r="3810" b="0"/>
            <wp:docPr id="43" name="Picture 42" descr="Model__Petugas Pengadaan__ActivityPetugasPengadaan__ActivityPostingDataOba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el__Petugas Pengadaan__ActivityPetugasPengadaan__ActivityPostingDataObat_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0223" cy="2404934"/>
                    </a:xfrm>
                    <a:prstGeom prst="rect">
                      <a:avLst/>
                    </a:prstGeom>
                    <a:noFill/>
                    <a:ln>
                      <a:noFill/>
                    </a:ln>
                  </pic:spPr>
                </pic:pic>
              </a:graphicData>
            </a:graphic>
          </wp:inline>
        </w:drawing>
      </w:r>
      <w:r w:rsidR="004D75DC" w:rsidRPr="004D75DC">
        <w:rPr>
          <w:noProof/>
        </w:rPr>
        <w:lastRenderedPageBreak/>
        <w:drawing>
          <wp:inline distT="0" distB="0" distL="0" distR="0">
            <wp:extent cx="5494655" cy="5563348"/>
            <wp:effectExtent l="0" t="0" r="0" b="0"/>
            <wp:docPr id="4" name="Picture 4" descr="C:\Users\Rizandi\Documents\Kuliah\Semester 5\Semester 5\SequencePostingDataO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andi\Documents\Kuliah\Semester 5\Semester 5\SequencePostingDataOb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A47447" w:rsidRDefault="00A47447"/>
    <w:p w:rsidR="00A47447" w:rsidRDefault="007F083E">
      <w:r w:rsidRPr="007F083E">
        <w:rPr>
          <w:noProof/>
        </w:rPr>
        <w:lastRenderedPageBreak/>
        <w:drawing>
          <wp:inline distT="0" distB="0" distL="0" distR="0">
            <wp:extent cx="5494655" cy="5563348"/>
            <wp:effectExtent l="0" t="0" r="0" b="0"/>
            <wp:docPr id="11" name="Picture 11" descr="C:\Users\Rizandi\Documents\Kuliah\Semester 5\KPPL\SequencePemi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zandi\Documents\Kuliah\Semester 5\KPPL\SequencePemili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55" cy="5563348"/>
                    </a:xfrm>
                    <a:prstGeom prst="rect">
                      <a:avLst/>
                    </a:prstGeom>
                    <a:noFill/>
                    <a:ln>
                      <a:noFill/>
                    </a:ln>
                  </pic:spPr>
                </pic:pic>
              </a:graphicData>
            </a:graphic>
          </wp:inline>
        </w:drawing>
      </w:r>
    </w:p>
    <w:p w:rsidR="004D75DC" w:rsidRDefault="004D75DC"/>
    <w:p w:rsidR="004D75DC" w:rsidRDefault="004D75DC"/>
    <w:p w:rsidR="004D75DC" w:rsidRDefault="004D75DC"/>
    <w:p w:rsidR="004D75DC" w:rsidRDefault="004D75DC"/>
    <w:p w:rsidR="004D75DC" w:rsidRDefault="004D75DC"/>
    <w:p w:rsidR="004D75DC" w:rsidRDefault="004D75DC"/>
    <w:p w:rsidR="004D75DC" w:rsidRDefault="004D75DC"/>
    <w:p w:rsidR="0047677C" w:rsidRDefault="0047677C"/>
    <w:p w:rsidR="00A47447" w:rsidRPr="00E96B21" w:rsidRDefault="007415A8">
      <w:pPr>
        <w:rPr>
          <w:b/>
          <w:bCs/>
          <w:sz w:val="40"/>
          <w:szCs w:val="40"/>
        </w:rPr>
      </w:pPr>
      <w:r>
        <w:rPr>
          <w:b/>
          <w:bCs/>
          <w:sz w:val="40"/>
          <w:szCs w:val="40"/>
        </w:rPr>
        <w:lastRenderedPageBreak/>
        <w:t>Use Case Diagram</w:t>
      </w:r>
    </w:p>
    <w:p w:rsidR="00A47447" w:rsidRDefault="007415A8">
      <w:pPr>
        <w:rPr>
          <w:b/>
        </w:rPr>
      </w:pPr>
      <w:r>
        <w:rPr>
          <w:b/>
        </w:rPr>
        <w:t>Usecase Pemilik Apotek</w:t>
      </w:r>
    </w:p>
    <w:p w:rsidR="00A47447" w:rsidRDefault="0047677C">
      <w:pPr>
        <w:rPr>
          <w:b/>
        </w:rPr>
      </w:pPr>
      <w:r>
        <w:rPr>
          <w:noProof/>
        </w:rPr>
        <mc:AlternateContent>
          <mc:Choice Requires="wps">
            <w:drawing>
              <wp:anchor distT="0" distB="0" distL="114300" distR="114300" simplePos="0" relativeHeight="251676672" behindDoc="0" locked="0" layoutInCell="1" allowOverlap="1">
                <wp:simplePos x="0" y="0"/>
                <wp:positionH relativeFrom="column">
                  <wp:posOffset>4448672</wp:posOffset>
                </wp:positionH>
                <wp:positionV relativeFrom="paragraph">
                  <wp:posOffset>1177897</wp:posOffset>
                </wp:positionV>
                <wp:extent cx="747423" cy="206734"/>
                <wp:effectExtent l="0" t="0" r="14605" b="22225"/>
                <wp:wrapNone/>
                <wp:docPr id="16" name="Rectangle 16"/>
                <wp:cNvGraphicFramePr/>
                <a:graphic xmlns:a="http://schemas.openxmlformats.org/drawingml/2006/main">
                  <a:graphicData uri="http://schemas.microsoft.com/office/word/2010/wordprocessingShape">
                    <wps:wsp>
                      <wps:cNvSpPr/>
                      <wps:spPr>
                        <a:xfrm>
                          <a:off x="0" y="0"/>
                          <a:ext cx="747423" cy="20673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BE198" id="Rectangle 16" o:spid="_x0000_s1026" style="position:absolute;margin-left:350.3pt;margin-top:92.75pt;width:58.85pt;height:1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" fillcolor="white [3201]" strokecolor="#e25247 [3209]" strokeweight="1.5pt">
                <v:stroke endcap="round"/>
              </v:rect>
            </w:pict>
          </mc:Fallback>
        </mc:AlternateContent>
      </w:r>
      <w:r w:rsidR="00687161">
        <w:rPr>
          <w:noProof/>
        </w:rPr>
        <w:drawing>
          <wp:inline distT="0" distB="0" distL="0" distR="0" wp14:anchorId="69F7542C" wp14:editId="5E07B38D">
            <wp:extent cx="5926223" cy="19621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170" cy="1965443"/>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lastRenderedPageBreak/>
        <w:t>Usecase Admin</w:t>
      </w:r>
    </w:p>
    <w:p w:rsidR="00A47447" w:rsidRDefault="0047677C">
      <w:pPr>
        <w:rPr>
          <w:b/>
        </w:rPr>
      </w:pPr>
      <w:r>
        <w:rPr>
          <w:noProof/>
        </w:rPr>
        <w:drawing>
          <wp:inline distT="0" distB="0" distL="0" distR="0" wp14:anchorId="0C11583C" wp14:editId="08153B43">
            <wp:extent cx="5610230" cy="289427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6324" cy="2897419"/>
                    </a:xfrm>
                    <a:prstGeom prst="rect">
                      <a:avLst/>
                    </a:prstGeom>
                  </pic:spPr>
                </pic:pic>
              </a:graphicData>
            </a:graphic>
          </wp:inline>
        </w:drawing>
      </w: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Petugas Pengadaan</w:t>
      </w:r>
    </w:p>
    <w:p w:rsidR="00A47447" w:rsidRDefault="00687161">
      <w:pPr>
        <w:rPr>
          <w:b/>
        </w:rPr>
      </w:pPr>
      <w:r>
        <w:rPr>
          <w:noProof/>
        </w:rPr>
        <w:drawing>
          <wp:inline distT="0" distB="0" distL="0" distR="0" wp14:anchorId="6B10508A" wp14:editId="75DC57C4">
            <wp:extent cx="6223498" cy="167640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2699" cy="1678878"/>
                    </a:xfrm>
                    <a:prstGeom prst="rect">
                      <a:avLst/>
                    </a:prstGeom>
                  </pic:spPr>
                </pic:pic>
              </a:graphicData>
            </a:graphic>
          </wp:inline>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rPr>
          <w:b/>
        </w:rPr>
      </w:pPr>
    </w:p>
    <w:p w:rsidR="00A47447" w:rsidRDefault="007415A8">
      <w:pPr>
        <w:rPr>
          <w:b/>
        </w:rPr>
      </w:pPr>
      <w:r>
        <w:rPr>
          <w:b/>
        </w:rPr>
        <w:t>Usecase Kasir</w:t>
      </w:r>
      <w:r w:rsidR="00687161">
        <w:rPr>
          <w:noProof/>
        </w:rPr>
        <mc:AlternateContent>
          <mc:Choice Requires="wps">
            <w:drawing>
              <wp:anchor distT="0" distB="0" distL="114300" distR="114300" simplePos="0" relativeHeight="251675648" behindDoc="0" locked="0" layoutInCell="1" allowOverlap="1" wp14:anchorId="137CDE0B" wp14:editId="385F0D56">
                <wp:simplePos x="0" y="0"/>
                <wp:positionH relativeFrom="column">
                  <wp:posOffset>1211580</wp:posOffset>
                </wp:positionH>
                <wp:positionV relativeFrom="paragraph">
                  <wp:posOffset>1785620</wp:posOffset>
                </wp:positionV>
                <wp:extent cx="1209675" cy="3810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1209675" cy="3810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4A63D" id="Rectangle 192" o:spid="_x0000_s1026" style="position:absolute;margin-left:95.4pt;margin-top:140.6pt;width:95.25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KcZwIAABY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" fillcolor="white [3201]" strokecolor="#90ba4c [3207]" strokeweight="1.5pt">
                <v:stroke endcap="round"/>
              </v:rect>
            </w:pict>
          </mc:Fallback>
        </mc:AlternateContent>
      </w:r>
      <w:r w:rsidR="00687161">
        <w:rPr>
          <w:noProof/>
        </w:rPr>
        <w:drawing>
          <wp:anchor distT="0" distB="0" distL="114300" distR="114300" simplePos="0" relativeHeight="251649024" behindDoc="0" locked="0" layoutInCell="1" allowOverlap="1" wp14:anchorId="318F5EB4" wp14:editId="6430FDA6">
            <wp:simplePos x="0" y="0"/>
            <wp:positionH relativeFrom="column">
              <wp:posOffset>-150495</wp:posOffset>
            </wp:positionH>
            <wp:positionV relativeFrom="paragraph">
              <wp:posOffset>279400</wp:posOffset>
            </wp:positionV>
            <wp:extent cx="5905500" cy="1885950"/>
            <wp:effectExtent l="19050" t="19050" r="19050" b="19050"/>
            <wp:wrapTopAndBottom/>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r="3426" b="41420"/>
                    <a:stretch/>
                  </pic:blipFill>
                  <pic:spPr bwMode="auto">
                    <a:xfrm>
                      <a:off x="0" y="0"/>
                      <a:ext cx="5905500" cy="188595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A47447" w:rsidRDefault="00A47447">
      <w:pPr>
        <w:rPr>
          <w:b/>
        </w:rPr>
      </w:pPr>
    </w:p>
    <w:p w:rsidR="00687161" w:rsidRDefault="00687161">
      <w:pPr>
        <w:tabs>
          <w:tab w:val="left" w:pos="3030"/>
        </w:tabs>
      </w:pPr>
    </w:p>
    <w:p w:rsidR="00A47447" w:rsidRDefault="007415A8">
      <w:pPr>
        <w:tabs>
          <w:tab w:val="left" w:pos="3030"/>
        </w:tabs>
        <w:rPr>
          <w:b/>
        </w:rPr>
      </w:pPr>
      <w:r>
        <w:rPr>
          <w:b/>
        </w:rPr>
        <w:t>Usecase Apoteker</w:t>
      </w:r>
    </w:p>
    <w:p w:rsidR="00E96B21" w:rsidRPr="00D44780" w:rsidRDefault="00687161" w:rsidP="00D44780">
      <w:pPr>
        <w:tabs>
          <w:tab w:val="left" w:pos="3030"/>
        </w:tabs>
        <w:rPr>
          <w:b/>
        </w:rPr>
      </w:pPr>
      <w:r>
        <w:rPr>
          <w:noProof/>
        </w:rPr>
        <w:drawing>
          <wp:inline distT="0" distB="0" distL="0" distR="0" wp14:anchorId="06F4E2BF" wp14:editId="788AF952">
            <wp:extent cx="5857875" cy="31432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8986" cy="3143846"/>
                    </a:xfrm>
                    <a:prstGeom prst="rect">
                      <a:avLst/>
                    </a:prstGeom>
                  </pic:spPr>
                </pic:pic>
              </a:graphicData>
            </a:graphic>
          </wp:inline>
        </w:drawing>
      </w:r>
    </w:p>
    <w:p w:rsidR="00A47447" w:rsidRDefault="007415A8">
      <w:pPr>
        <w:rPr>
          <w:b/>
          <w:bCs/>
          <w:sz w:val="40"/>
          <w:szCs w:val="40"/>
        </w:rPr>
      </w:pPr>
      <w:r>
        <w:rPr>
          <w:b/>
          <w:bCs/>
          <w:sz w:val="40"/>
          <w:szCs w:val="40"/>
        </w:rPr>
        <w:lastRenderedPageBreak/>
        <w:t>Use Case Description</w:t>
      </w:r>
    </w:p>
    <w:p w:rsidR="00A47447" w:rsidRDefault="00A47447">
      <w:pPr>
        <w:pStyle w:val="Body"/>
        <w:jc w:val="center"/>
      </w:pPr>
    </w:p>
    <w:p w:rsidR="00A47447" w:rsidRDefault="00A47447">
      <w:pPr>
        <w:pStyle w:val="Body"/>
        <w:jc w:val="center"/>
      </w:pPr>
    </w:p>
    <w:p w:rsidR="00A47447" w:rsidRDefault="00A47447">
      <w:pPr>
        <w:pStyle w:val="Body"/>
        <w:jc w:val="center"/>
      </w:pPr>
    </w:p>
    <w:tbl>
      <w:tblPr>
        <w:tblW w:w="9632" w:type="dxa"/>
        <w:tblInd w:w="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000" w:firstRow="0" w:lastRow="0" w:firstColumn="0" w:lastColumn="0" w:noHBand="0" w:noVBand="0"/>
      </w:tblPr>
      <w:tblGrid>
        <w:gridCol w:w="765"/>
        <w:gridCol w:w="3012"/>
        <w:gridCol w:w="5855"/>
      </w:tblGrid>
      <w:tr w:rsidR="00D44780" w:rsidTr="007812B4">
        <w:trPr>
          <w:trHeight w:val="279"/>
          <w:tblHeader/>
        </w:trPr>
        <w:tc>
          <w:tcPr>
            <w:tcW w:w="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No</w:t>
            </w:r>
          </w:p>
        </w:tc>
        <w:tc>
          <w:tcPr>
            <w:tcW w:w="30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Use Case</w:t>
            </w:r>
          </w:p>
        </w:tc>
        <w:tc>
          <w:tcPr>
            <w:tcW w:w="58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44780" w:rsidRDefault="00D44780" w:rsidP="007812B4">
            <w:pPr>
              <w:pStyle w:val="TableStyle1"/>
              <w:jc w:val="center"/>
              <w:rPr>
                <w:rFonts w:ascii="Tahoma" w:hAnsi="Tahoma" w:cs="Tahoma"/>
              </w:rPr>
            </w:pPr>
            <w:r>
              <w:rPr>
                <w:rFonts w:ascii="Tahoma" w:hAnsi="Tahoma" w:cs="Tahoma"/>
              </w:rPr>
              <w:t>Deskripsi</w:t>
            </w: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1</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Login</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eastAsia="Arial Unicode MS" w:hAnsi="Tahoma" w:cs="Tahoma"/>
                <w:b/>
                <w:bCs/>
              </w:rPr>
              <w:t>Deskripsi singkat</w:t>
            </w:r>
            <w:r>
              <w:rPr>
                <w:rFonts w:ascii="Tahoma" w:eastAsia="Arial Unicode MS" w:hAnsi="Tahoma" w:cs="Tahoma"/>
              </w:rPr>
              <w:t xml:space="preserve"> : </w:t>
            </w:r>
            <w:r>
              <w:rPr>
                <w:rFonts w:ascii="Tahoma" w:hAnsi="Tahoma" w:cs="Tahoma"/>
              </w:rPr>
              <w:t>user apotek memasuki aplikasi agar dapat menggunakan fungsi - fungsi aplikasi</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User Apotek</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Sistem menyediakan laman login yang dapat diisi</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Sistem mengarahkan ke laman administrasi setelah login terotorisasi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Sistem memberitahu bahwa login gagal karena informasi yang di input salah</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Menampilkan laman user</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w:t>
            </w:r>
          </w:p>
          <w:p w:rsidR="00D44780" w:rsidRDefault="00D44780" w:rsidP="007812B4">
            <w:pPr>
              <w:pStyle w:val="TableStyle2"/>
              <w:numPr>
                <w:ilvl w:val="0"/>
                <w:numId w:val="1"/>
              </w:numPr>
              <w:rPr>
                <w:rFonts w:ascii="Tahoma" w:hAnsi="Tahoma" w:cs="Tahoma"/>
                <w:b/>
                <w:bCs/>
              </w:rPr>
            </w:pPr>
            <w:r>
              <w:rPr>
                <w:rFonts w:ascii="Tahoma" w:hAnsi="Tahoma" w:cs="Tahoma"/>
              </w:rPr>
              <w:t>User Memilih fitur login</w:t>
            </w:r>
          </w:p>
          <w:p w:rsidR="00D44780" w:rsidRDefault="00D44780" w:rsidP="007812B4">
            <w:pPr>
              <w:pStyle w:val="TableStyle2"/>
              <w:numPr>
                <w:ilvl w:val="0"/>
                <w:numId w:val="1"/>
              </w:numPr>
              <w:rPr>
                <w:rFonts w:ascii="Tahoma" w:hAnsi="Tahoma" w:cs="Tahoma"/>
                <w:b/>
                <w:bCs/>
              </w:rPr>
            </w:pPr>
            <w:r>
              <w:rPr>
                <w:rFonts w:ascii="Tahoma" w:hAnsi="Tahoma" w:cs="Tahoma"/>
              </w:rPr>
              <w:t>System Menampilkan layar login</w:t>
            </w:r>
          </w:p>
          <w:p w:rsidR="00D44780" w:rsidRDefault="00D44780" w:rsidP="007812B4">
            <w:pPr>
              <w:pStyle w:val="TableStyle2"/>
              <w:numPr>
                <w:ilvl w:val="0"/>
                <w:numId w:val="1"/>
              </w:numPr>
              <w:rPr>
                <w:rFonts w:ascii="Tahoma" w:hAnsi="Tahoma" w:cs="Tahoma"/>
                <w:b/>
                <w:bCs/>
              </w:rPr>
            </w:pPr>
            <w:r>
              <w:rPr>
                <w:rFonts w:ascii="Tahoma" w:hAnsi="Tahoma" w:cs="Tahoma"/>
              </w:rPr>
              <w:t>User Mengisi username dan password</w:t>
            </w:r>
          </w:p>
          <w:p w:rsidR="00D44780" w:rsidRDefault="00D44780" w:rsidP="007812B4">
            <w:pPr>
              <w:pStyle w:val="TableStyle2"/>
              <w:numPr>
                <w:ilvl w:val="0"/>
                <w:numId w:val="1"/>
              </w:numPr>
              <w:rPr>
                <w:rFonts w:ascii="Tahoma" w:hAnsi="Tahoma" w:cs="Tahoma"/>
                <w:b/>
                <w:bCs/>
              </w:rPr>
            </w:pPr>
            <w:r>
              <w:rPr>
                <w:rFonts w:ascii="Tahoma" w:hAnsi="Tahoma" w:cs="Tahoma"/>
              </w:rPr>
              <w:t>System Memeriksa username dan password</w:t>
            </w:r>
          </w:p>
          <w:p w:rsidR="00D44780" w:rsidRDefault="00D44780" w:rsidP="007812B4">
            <w:pPr>
              <w:pStyle w:val="TableStyle2"/>
              <w:numPr>
                <w:ilvl w:val="0"/>
                <w:numId w:val="1"/>
              </w:numPr>
              <w:rPr>
                <w:rFonts w:ascii="Tahoma" w:hAnsi="Tahoma" w:cs="Tahoma"/>
                <w:b/>
                <w:bCs/>
              </w:rPr>
            </w:pPr>
            <w:r>
              <w:rPr>
                <w:rFonts w:ascii="Tahoma" w:hAnsi="Tahoma" w:cs="Tahoma"/>
              </w:rPr>
              <w:lastRenderedPageBreak/>
              <w:t>User Mengisi username password</w:t>
            </w:r>
          </w:p>
          <w:p w:rsidR="00D44780" w:rsidRDefault="00D44780" w:rsidP="007812B4">
            <w:pPr>
              <w:pStyle w:val="TableStyle2"/>
              <w:numPr>
                <w:ilvl w:val="0"/>
                <w:numId w:val="1"/>
              </w:numPr>
              <w:rPr>
                <w:rFonts w:ascii="Tahoma" w:hAnsi="Tahoma" w:cs="Tahoma"/>
                <w:b/>
                <w:bCs/>
              </w:rPr>
            </w:pPr>
            <w:r>
              <w:rPr>
                <w:rFonts w:ascii="Tahoma" w:hAnsi="Tahoma" w:cs="Tahoma"/>
              </w:rPr>
              <w:t>(Diulangi terus sampai login benar)</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2</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Melihat Laporan Bulanan</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Pemilik Apotek melihat laporan bulanan hasil rekapan kasir per bulan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Pemilik Apotek</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Pemilik Apotek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Laporan telah di cek dan keluar dari laman laporan</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r>
              <w:rPr>
                <w:rFonts w:ascii="Tahoma" w:hAnsi="Tahoma" w:cs="Tahoma"/>
              </w:rPr>
              <w:br/>
              <w:t>- User Akses Page Laporan Bulanan</w:t>
            </w:r>
          </w:p>
          <w:p w:rsidR="00D44780" w:rsidRDefault="00D44780" w:rsidP="007812B4">
            <w:pPr>
              <w:pStyle w:val="TableStyle2"/>
              <w:numPr>
                <w:ilvl w:val="0"/>
                <w:numId w:val="2"/>
              </w:numPr>
              <w:rPr>
                <w:rFonts w:ascii="Tahoma" w:hAnsi="Tahoma" w:cs="Tahoma"/>
              </w:rPr>
            </w:pPr>
            <w:r>
              <w:rPr>
                <w:rFonts w:ascii="Tahoma" w:hAnsi="Tahoma" w:cs="Tahoma"/>
              </w:rPr>
              <w:t>System Diplay Laporan Bulanan</w:t>
            </w:r>
          </w:p>
          <w:p w:rsidR="00D44780" w:rsidRDefault="00D44780" w:rsidP="007812B4">
            <w:pPr>
              <w:pStyle w:val="TableStyle2"/>
              <w:numPr>
                <w:ilvl w:val="0"/>
                <w:numId w:val="2"/>
              </w:numPr>
              <w:rPr>
                <w:rFonts w:ascii="Tahoma" w:hAnsi="Tahoma" w:cs="Tahoma"/>
              </w:rPr>
            </w:pPr>
            <w:r>
              <w:rPr>
                <w:rFonts w:ascii="Tahoma" w:hAnsi="Tahoma" w:cs="Tahoma"/>
              </w:rPr>
              <w:t>User mengecek laporan</w:t>
            </w:r>
          </w:p>
          <w:p w:rsidR="00D44780" w:rsidRDefault="00D44780" w:rsidP="007812B4">
            <w:pPr>
              <w:pStyle w:val="TableStyle2"/>
              <w:rPr>
                <w:rFonts w:ascii="Tahoma" w:hAnsi="Tahoma" w:cs="Tahoma"/>
              </w:rPr>
            </w:pPr>
            <w:r>
              <w:rPr>
                <w:rFonts w:ascii="Tahoma" w:hAnsi="Tahoma" w:cs="Tahoma"/>
                <w:b/>
                <w:bCs/>
              </w:rPr>
              <w:t xml:space="preserve">Alternate Flow </w:t>
            </w:r>
            <w:r>
              <w:rPr>
                <w:rFonts w:ascii="Tahoma" w:hAnsi="Tahoma" w:cs="Tahoma"/>
              </w:rPr>
              <w:t>: -</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b/>
                <w:bCs/>
                <w:color w:val="000000"/>
              </w:rPr>
              <w:t>4</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update status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lastRenderedPageBreak/>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System Update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3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5</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User Baru</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memasukan data user baru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Input Data User Baru</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Hapus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Admin menghapus data User yang ada pada database</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Admin</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D44780" w:rsidRDefault="00D44780" w:rsidP="007812B4">
            <w:pPr>
              <w:pStyle w:val="TableStyle2"/>
              <w:rPr>
                <w:rFonts w:ascii="Tahoma" w:hAnsi="Tahoma" w:cs="Tahoma"/>
              </w:rPr>
            </w:pPr>
            <w:r>
              <w:rPr>
                <w:rFonts w:ascii="Tahoma" w:hAnsi="Tahoma" w:cs="Tahoma"/>
                <w:b/>
                <w:bCs/>
              </w:rPr>
              <w:lastRenderedPageBreak/>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User Akses Page Admin</w:t>
            </w:r>
          </w:p>
          <w:p w:rsidR="00D44780" w:rsidRDefault="00D44780" w:rsidP="007812B4">
            <w:pPr>
              <w:pStyle w:val="TableStyle2"/>
              <w:numPr>
                <w:ilvl w:val="0"/>
                <w:numId w:val="4"/>
              </w:numPr>
              <w:rPr>
                <w:rFonts w:ascii="Tahoma" w:hAnsi="Tahoma" w:cs="Tahoma"/>
                <w:b/>
                <w:bCs/>
              </w:rPr>
            </w:pPr>
            <w:r>
              <w:rPr>
                <w:rFonts w:ascii="Tahoma" w:hAnsi="Tahoma" w:cs="Tahoma"/>
              </w:rPr>
              <w:t>System Menampilkan Halaman Admin</w:t>
            </w:r>
          </w:p>
          <w:p w:rsidR="00D44780" w:rsidRDefault="00D44780" w:rsidP="007812B4">
            <w:pPr>
              <w:pStyle w:val="TableStyle2"/>
              <w:numPr>
                <w:ilvl w:val="0"/>
                <w:numId w:val="4"/>
              </w:numPr>
              <w:rPr>
                <w:rFonts w:ascii="Tahoma" w:hAnsi="Tahoma" w:cs="Tahoma"/>
                <w:b/>
                <w:bCs/>
              </w:rPr>
            </w:pPr>
            <w:r>
              <w:rPr>
                <w:rFonts w:ascii="Tahoma" w:hAnsi="Tahoma" w:cs="Tahoma"/>
              </w:rPr>
              <w:t>User Menghapus User</w:t>
            </w:r>
          </w:p>
          <w:p w:rsidR="00D44780" w:rsidRDefault="00D44780" w:rsidP="007812B4">
            <w:pPr>
              <w:pStyle w:val="TableStyle2"/>
              <w:numPr>
                <w:ilvl w:val="0"/>
                <w:numId w:val="4"/>
              </w:numPr>
              <w:rPr>
                <w:rFonts w:ascii="Tahoma" w:hAnsi="Tahoma" w:cs="Tahoma"/>
                <w:b/>
                <w:bCs/>
              </w:rPr>
            </w:pPr>
            <w:r>
              <w:rPr>
                <w:rFonts w:ascii="Tahoma" w:hAnsi="Tahoma" w:cs="Tahoma"/>
              </w:rPr>
              <w:t>User Klik tombol Simpan</w:t>
            </w:r>
          </w:p>
          <w:p w:rsidR="00D44780" w:rsidRDefault="00D44780" w:rsidP="007812B4">
            <w:pPr>
              <w:pStyle w:val="TableStyle2"/>
              <w:numPr>
                <w:ilvl w:val="0"/>
                <w:numId w:val="4"/>
              </w:numPr>
              <w:rPr>
                <w:rFonts w:ascii="Tahoma" w:hAnsi="Tahoma" w:cs="Tahoma"/>
              </w:rPr>
            </w:pPr>
            <w:r>
              <w:rPr>
                <w:rFonts w:ascii="Tahoma" w:hAnsi="Tahoma" w:cs="Tahoma"/>
              </w:rPr>
              <w:t>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7</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Update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proofErr w:type="spellStart"/>
            <w:r>
              <w:rPr>
                <w:rFonts w:ascii="Tahoma" w:hAnsi="Tahoma" w:cs="Tahoma"/>
                <w:lang w:val="en-US"/>
              </w:rPr>
              <w:t>Apoteker</w:t>
            </w:r>
            <w:proofErr w:type="spellEnd"/>
            <w:r>
              <w:rPr>
                <w:rFonts w:ascii="Tahoma" w:hAnsi="Tahoma" w:cs="Tahoma"/>
              </w:rPr>
              <w:t xml:space="preserve"> update data Obat yang ada pada database</w:t>
            </w:r>
          </w:p>
          <w:p w:rsidR="00D44780" w:rsidRPr="00AA6B74"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proofErr w:type="spellStart"/>
            <w:r>
              <w:rPr>
                <w:rFonts w:ascii="Tahoma" w:hAnsi="Tahoma" w:cs="Tahoma"/>
                <w:lang w:val="en-US"/>
              </w:rPr>
              <w:t>Apoteker</w:t>
            </w:r>
            <w:proofErr w:type="spellEnd"/>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proofErr w:type="spellStart"/>
            <w:r>
              <w:rPr>
                <w:rFonts w:ascii="Tahoma" w:hAnsi="Tahoma" w:cs="Tahoma"/>
                <w:lang w:val="en-US"/>
              </w:rPr>
              <w:t>Apoteker</w:t>
            </w:r>
            <w:proofErr w:type="spellEnd"/>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Data Obat pada database terupdate</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proofErr w:type="spellStart"/>
            <w:r>
              <w:rPr>
                <w:rFonts w:ascii="Tahoma" w:hAnsi="Tahoma" w:cs="Tahoma"/>
                <w:lang w:val="en-US"/>
              </w:rPr>
              <w:t>Apoteker</w:t>
            </w:r>
            <w:proofErr w:type="spellEnd"/>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proofErr w:type="spellStart"/>
            <w:r>
              <w:rPr>
                <w:rFonts w:ascii="Tahoma" w:hAnsi="Tahoma" w:cs="Tahoma"/>
                <w:lang w:val="en-US"/>
              </w:rPr>
              <w:t>Apoteker</w:t>
            </w:r>
            <w:proofErr w:type="spellEnd"/>
          </w:p>
          <w:p w:rsidR="00D44780" w:rsidRDefault="00D44780" w:rsidP="007812B4">
            <w:pPr>
              <w:pStyle w:val="TableStyle2"/>
              <w:numPr>
                <w:ilvl w:val="0"/>
                <w:numId w:val="4"/>
              </w:numPr>
              <w:rPr>
                <w:rFonts w:ascii="Tahoma" w:hAnsi="Tahoma" w:cs="Tahoma"/>
                <w:b/>
                <w:bCs/>
              </w:rPr>
            </w:pPr>
            <w:proofErr w:type="spellStart"/>
            <w:r>
              <w:rPr>
                <w:rFonts w:ascii="Tahoma" w:hAnsi="Tahoma" w:cs="Tahoma"/>
                <w:lang w:val="en-US"/>
              </w:rPr>
              <w:t>Apoteker</w:t>
            </w:r>
            <w:proofErr w:type="spellEnd"/>
            <w:r>
              <w:rPr>
                <w:rFonts w:ascii="Tahoma" w:hAnsi="Tahoma" w:cs="Tahoma"/>
              </w:rPr>
              <w:t xml:space="preserve"> Update data Obat</w:t>
            </w:r>
          </w:p>
          <w:p w:rsidR="00D44780" w:rsidRDefault="00D44780" w:rsidP="007812B4">
            <w:pPr>
              <w:pStyle w:val="TableStyle2"/>
              <w:numPr>
                <w:ilvl w:val="0"/>
                <w:numId w:val="4"/>
              </w:numPr>
              <w:rPr>
                <w:rFonts w:ascii="Tahoma" w:hAnsi="Tahoma" w:cs="Tahoma"/>
                <w:b/>
                <w:bCs/>
              </w:rPr>
            </w:pPr>
            <w:proofErr w:type="spellStart"/>
            <w:r>
              <w:rPr>
                <w:rFonts w:ascii="Tahoma" w:hAnsi="Tahoma" w:cs="Tahoma"/>
                <w:lang w:val="en-US"/>
              </w:rPr>
              <w:t>Apoteker</w:t>
            </w:r>
            <w:proofErr w:type="spellEnd"/>
            <w:r>
              <w:rPr>
                <w:rFonts w:ascii="Tahoma" w:hAnsi="Tahoma" w:cs="Tahoma"/>
              </w:rPr>
              <w:t xml:space="preserve"> Klik tombol Simpan</w:t>
            </w:r>
          </w:p>
          <w:p w:rsidR="00D44780" w:rsidRDefault="00D44780" w:rsidP="007812B4">
            <w:pPr>
              <w:pStyle w:val="TableStyle2"/>
              <w:rPr>
                <w:rFonts w:ascii="Tahoma" w:hAnsi="Tahoma" w:cs="Tahoma"/>
                <w:b/>
                <w:bCs/>
              </w:rPr>
            </w:pPr>
            <w:r>
              <w:rPr>
                <w:rFonts w:ascii="Tahoma" w:hAnsi="Tahoma" w:cs="Tahoma"/>
              </w:rPr>
              <w:t>-  System Menyimpan Data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8</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Entry Obat Baru</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proofErr w:type="spellStart"/>
            <w:r>
              <w:rPr>
                <w:rFonts w:ascii="Tahoma" w:hAnsi="Tahoma" w:cs="Tahoma"/>
                <w:lang w:val="en-US"/>
              </w:rPr>
              <w:t>Apoteker</w:t>
            </w:r>
            <w:proofErr w:type="spellEnd"/>
            <w:r>
              <w:rPr>
                <w:rFonts w:ascii="Tahoma" w:hAnsi="Tahoma" w:cs="Tahoma"/>
              </w:rPr>
              <w:t xml:space="preserve"> memasukkan data Obat baru yang ada pada database</w:t>
            </w:r>
          </w:p>
          <w:p w:rsidR="00D44780" w:rsidRPr="00BF6957"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proofErr w:type="spellStart"/>
            <w:r>
              <w:rPr>
                <w:rFonts w:ascii="Tahoma" w:hAnsi="Tahoma" w:cs="Tahoma"/>
                <w:lang w:val="en-US"/>
              </w:rPr>
              <w:t>Apoteker</w:t>
            </w:r>
            <w:proofErr w:type="spellEnd"/>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w:t>
            </w:r>
            <w:proofErr w:type="spellStart"/>
            <w:r>
              <w:rPr>
                <w:rFonts w:ascii="Tahoma" w:hAnsi="Tahoma" w:cs="Tahoma"/>
                <w:lang w:val="en-US"/>
              </w:rPr>
              <w:t>Apoteker</w:t>
            </w:r>
            <w:proofErr w:type="spellEnd"/>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Terdapat Data obat baru pada Database</w:t>
            </w:r>
          </w:p>
          <w:p w:rsidR="00D44780" w:rsidRDefault="00D44780" w:rsidP="007812B4">
            <w:pPr>
              <w:pStyle w:val="TableStyle2"/>
              <w:rPr>
                <w:rFonts w:ascii="Tahoma" w:hAnsi="Tahoma" w:cs="Tahoma"/>
              </w:rPr>
            </w:pPr>
            <w:r>
              <w:rPr>
                <w:rFonts w:ascii="Tahoma" w:hAnsi="Tahoma" w:cs="Tahoma"/>
                <w:b/>
                <w:bCs/>
              </w:rPr>
              <w:lastRenderedPageBreak/>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 xml:space="preserve">User Akses Page </w:t>
            </w:r>
            <w:proofErr w:type="spellStart"/>
            <w:r>
              <w:rPr>
                <w:rFonts w:ascii="Tahoma" w:hAnsi="Tahoma" w:cs="Tahoma"/>
                <w:lang w:val="en-US"/>
              </w:rPr>
              <w:t>Apoteker</w:t>
            </w:r>
            <w:proofErr w:type="spellEnd"/>
          </w:p>
          <w:p w:rsidR="00D44780" w:rsidRDefault="00D44780" w:rsidP="007812B4">
            <w:pPr>
              <w:pStyle w:val="TableStyle2"/>
              <w:numPr>
                <w:ilvl w:val="0"/>
                <w:numId w:val="4"/>
              </w:numPr>
              <w:rPr>
                <w:rFonts w:ascii="Tahoma" w:hAnsi="Tahoma" w:cs="Tahoma"/>
                <w:b/>
                <w:bCs/>
              </w:rPr>
            </w:pPr>
            <w:r>
              <w:rPr>
                <w:rFonts w:ascii="Tahoma" w:hAnsi="Tahoma" w:cs="Tahoma"/>
              </w:rPr>
              <w:t xml:space="preserve">System Menampilkan Halaman </w:t>
            </w:r>
            <w:proofErr w:type="spellStart"/>
            <w:r>
              <w:rPr>
                <w:rFonts w:ascii="Tahoma" w:hAnsi="Tahoma" w:cs="Tahoma"/>
                <w:lang w:val="en-US"/>
              </w:rPr>
              <w:t>Apoteker</w:t>
            </w:r>
            <w:proofErr w:type="spellEnd"/>
          </w:p>
          <w:p w:rsidR="00D44780" w:rsidRDefault="00D44780" w:rsidP="007812B4">
            <w:pPr>
              <w:pStyle w:val="TableStyle2"/>
              <w:numPr>
                <w:ilvl w:val="0"/>
                <w:numId w:val="4"/>
              </w:numPr>
              <w:rPr>
                <w:rFonts w:ascii="Tahoma" w:hAnsi="Tahoma" w:cs="Tahoma"/>
                <w:b/>
                <w:bCs/>
              </w:rPr>
            </w:pPr>
            <w:proofErr w:type="spellStart"/>
            <w:r>
              <w:rPr>
                <w:rFonts w:ascii="Tahoma" w:hAnsi="Tahoma" w:cs="Tahoma"/>
                <w:lang w:val="en-US"/>
              </w:rPr>
              <w:t>Apoteker</w:t>
            </w:r>
            <w:proofErr w:type="spellEnd"/>
            <w:r>
              <w:rPr>
                <w:rFonts w:ascii="Tahoma" w:hAnsi="Tahoma" w:cs="Tahoma"/>
              </w:rPr>
              <w:t xml:space="preserve"> Update </w:t>
            </w:r>
            <w:proofErr w:type="spellStart"/>
            <w:r>
              <w:rPr>
                <w:rFonts w:ascii="Tahoma" w:hAnsi="Tahoma" w:cs="Tahoma"/>
                <w:lang w:val="en-US"/>
              </w:rPr>
              <w:t>Obat</w:t>
            </w:r>
            <w:proofErr w:type="spellEnd"/>
          </w:p>
          <w:p w:rsidR="00D44780" w:rsidRDefault="00D44780" w:rsidP="007812B4">
            <w:pPr>
              <w:pStyle w:val="TableStyle2"/>
              <w:numPr>
                <w:ilvl w:val="0"/>
                <w:numId w:val="4"/>
              </w:numPr>
              <w:rPr>
                <w:rFonts w:ascii="Tahoma" w:hAnsi="Tahoma" w:cs="Tahoma"/>
                <w:b/>
                <w:bCs/>
              </w:rPr>
            </w:pPr>
            <w:proofErr w:type="spellStart"/>
            <w:r>
              <w:rPr>
                <w:rFonts w:ascii="Tahoma" w:hAnsi="Tahoma" w:cs="Tahoma"/>
                <w:lang w:val="en-US"/>
              </w:rPr>
              <w:t>Apoteker</w:t>
            </w:r>
            <w:proofErr w:type="spellEnd"/>
            <w:r>
              <w:rPr>
                <w:rFonts w:ascii="Tahoma" w:hAnsi="Tahoma" w:cs="Tahoma"/>
              </w:rPr>
              <w:t xml:space="preserve"> Klik tombol Simpan</w:t>
            </w:r>
          </w:p>
          <w:p w:rsidR="00D44780" w:rsidRDefault="00D44780" w:rsidP="007812B4">
            <w:pPr>
              <w:pStyle w:val="TableStyle2"/>
              <w:numPr>
                <w:ilvl w:val="0"/>
                <w:numId w:val="4"/>
              </w:numPr>
              <w:rPr>
                <w:rFonts w:ascii="Tahoma" w:hAnsi="Tahoma" w:cs="Tahoma"/>
                <w:b/>
                <w:bCs/>
              </w:rPr>
            </w:pPr>
            <w:r>
              <w:rPr>
                <w:rFonts w:ascii="Tahoma" w:hAnsi="Tahoma" w:cs="Tahoma"/>
              </w:rPr>
              <w:t>System Menyimpan Data</w:t>
            </w:r>
            <w:r>
              <w:rPr>
                <w:rFonts w:ascii="Tahoma" w:hAnsi="Tahoma" w:cs="Tahoma"/>
                <w:lang w:val="en-US"/>
              </w:rPr>
              <w:t xml:space="preserve"> </w:t>
            </w:r>
            <w:proofErr w:type="spellStart"/>
            <w:r>
              <w:rPr>
                <w:rFonts w:ascii="Tahoma" w:hAnsi="Tahoma" w:cs="Tahoma"/>
                <w:lang w:val="en-US"/>
              </w:rPr>
              <w:t>Obat</w:t>
            </w:r>
            <w:proofErr w:type="spellEnd"/>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42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9</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Menangani Pembayaran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Kasir menangani pembayaran pembeli obat</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Kasir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 Kasir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Uang diterima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3"/>
              </w:numPr>
              <w:rPr>
                <w:rFonts w:ascii="Tahoma" w:hAnsi="Tahoma" w:cs="Tahoma"/>
                <w:b/>
                <w:bCs/>
              </w:rPr>
            </w:pPr>
            <w:r>
              <w:rPr>
                <w:rFonts w:ascii="Tahoma" w:hAnsi="Tahoma" w:cs="Tahoma"/>
              </w:rPr>
              <w:t>User Input data Pasien Dan Obat</w:t>
            </w:r>
          </w:p>
          <w:p w:rsidR="00D44780" w:rsidRDefault="00D44780" w:rsidP="007812B4">
            <w:pPr>
              <w:pStyle w:val="TableStyle2"/>
              <w:numPr>
                <w:ilvl w:val="0"/>
                <w:numId w:val="3"/>
              </w:numPr>
              <w:rPr>
                <w:rFonts w:ascii="Tahoma" w:hAnsi="Tahoma" w:cs="Tahoma"/>
                <w:b/>
                <w:bCs/>
              </w:rPr>
            </w:pPr>
            <w:r>
              <w:rPr>
                <w:rFonts w:ascii="Tahoma" w:hAnsi="Tahoma" w:cs="Tahoma"/>
              </w:rPr>
              <w:t>System Display Page Input</w:t>
            </w:r>
          </w:p>
          <w:p w:rsidR="00D44780" w:rsidRDefault="00D44780" w:rsidP="007812B4">
            <w:pPr>
              <w:pStyle w:val="TableStyle2"/>
              <w:numPr>
                <w:ilvl w:val="0"/>
                <w:numId w:val="3"/>
              </w:numPr>
              <w:rPr>
                <w:rFonts w:ascii="Tahoma" w:hAnsi="Tahoma" w:cs="Tahoma"/>
                <w:b/>
                <w:bCs/>
              </w:rPr>
            </w:pPr>
            <w:r>
              <w:rPr>
                <w:rFonts w:ascii="Tahoma" w:hAnsi="Tahoma" w:cs="Tahoma"/>
              </w:rPr>
              <w:t>Menampilkan List Obat Dan Total Biaya</w:t>
            </w:r>
          </w:p>
          <w:p w:rsidR="00D44780" w:rsidRDefault="00D44780" w:rsidP="007812B4">
            <w:pPr>
              <w:pStyle w:val="TableStyle2"/>
              <w:numPr>
                <w:ilvl w:val="0"/>
                <w:numId w:val="3"/>
              </w:numPr>
              <w:rPr>
                <w:rFonts w:ascii="Tahoma" w:hAnsi="Tahoma" w:cs="Tahoma"/>
                <w:b/>
                <w:bCs/>
              </w:rPr>
            </w:pPr>
            <w:r>
              <w:rPr>
                <w:rFonts w:ascii="Tahoma" w:hAnsi="Tahoma" w:cs="Tahoma"/>
              </w:rPr>
              <w:t>User Memberi Informasi Total Biaya</w:t>
            </w:r>
          </w:p>
          <w:p w:rsidR="00D44780" w:rsidRDefault="00D44780" w:rsidP="007812B4">
            <w:pPr>
              <w:pStyle w:val="TableStyle2"/>
              <w:numPr>
                <w:ilvl w:val="0"/>
                <w:numId w:val="3"/>
              </w:numPr>
              <w:rPr>
                <w:rFonts w:ascii="Tahoma" w:hAnsi="Tahoma" w:cs="Tahoma"/>
                <w:b/>
                <w:bCs/>
              </w:rPr>
            </w:pPr>
            <w:r>
              <w:rPr>
                <w:rFonts w:ascii="Tahoma" w:hAnsi="Tahoma" w:cs="Tahoma"/>
              </w:rPr>
              <w:t>User Menerima Pembayaran</w:t>
            </w:r>
          </w:p>
          <w:p w:rsidR="00D44780" w:rsidRDefault="00D44780" w:rsidP="007812B4">
            <w:pPr>
              <w:pStyle w:val="TableStyle2"/>
              <w:numPr>
                <w:ilvl w:val="0"/>
                <w:numId w:val="3"/>
              </w:numPr>
              <w:rPr>
                <w:rFonts w:ascii="Tahoma" w:hAnsi="Tahoma" w:cs="Tahoma"/>
                <w:b/>
                <w:bCs/>
              </w:rPr>
            </w:pPr>
            <w:r>
              <w:rPr>
                <w:rFonts w:ascii="Tahoma" w:hAnsi="Tahoma" w:cs="Tahoma"/>
              </w:rPr>
              <w:t>User Klik Tombol Lunas</w:t>
            </w:r>
          </w:p>
          <w:p w:rsidR="00D44780" w:rsidRDefault="00D44780" w:rsidP="007812B4">
            <w:pPr>
              <w:pStyle w:val="TableStyle2"/>
              <w:numPr>
                <w:ilvl w:val="0"/>
                <w:numId w:val="3"/>
              </w:numPr>
              <w:rPr>
                <w:rFonts w:ascii="Tahoma" w:hAnsi="Tahoma" w:cs="Tahoma"/>
                <w:b/>
                <w:bCs/>
              </w:rPr>
            </w:pPr>
            <w:r>
              <w:rPr>
                <w:rFonts w:ascii="Tahoma" w:hAnsi="Tahoma" w:cs="Tahoma"/>
              </w:rPr>
              <w:t>System Menampilkan Informasi Barang Lunas</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8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tabs>
                <w:tab w:val="left" w:pos="427"/>
                <w:tab w:val="right" w:pos="725"/>
              </w:tabs>
              <w:rPr>
                <w:rFonts w:ascii="Tahoma" w:hAnsi="Tahoma" w:cs="Tahoma"/>
              </w:rPr>
            </w:pPr>
            <w:r>
              <w:rPr>
                <w:rFonts w:ascii="Tahoma" w:hAnsi="Tahoma" w:cs="Tahoma"/>
              </w:rPr>
              <w:t xml:space="preserve">    10</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Memproses pembelian Obat dengan Resep</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w:t>
            </w:r>
            <w:proofErr w:type="spellStart"/>
            <w:r>
              <w:rPr>
                <w:rFonts w:ascii="Tahoma" w:hAnsi="Tahoma" w:cs="Tahoma"/>
                <w:lang w:val="en-US"/>
              </w:rPr>
              <w:t>Apoteker</w:t>
            </w:r>
            <w:proofErr w:type="spellEnd"/>
            <w:r>
              <w:rPr>
                <w:rFonts w:ascii="Tahoma" w:hAnsi="Tahoma" w:cs="Tahoma"/>
              </w:rPr>
              <w:t xml:space="preserve"> mengatasi pelanggan yang membeli obat dengan resep</w:t>
            </w:r>
          </w:p>
          <w:p w:rsidR="00D44780" w:rsidRPr="00BD67D3" w:rsidRDefault="00D44780" w:rsidP="007812B4">
            <w:pPr>
              <w:pStyle w:val="TableStyle2"/>
              <w:rPr>
                <w:rFonts w:ascii="Tahoma" w:hAnsi="Tahoma" w:cs="Tahoma"/>
                <w:lang w:val="en-US"/>
              </w:rPr>
            </w:pPr>
            <w:r>
              <w:rPr>
                <w:rFonts w:ascii="Tahoma" w:hAnsi="Tahoma" w:cs="Tahoma"/>
                <w:b/>
                <w:bCs/>
              </w:rPr>
              <w:lastRenderedPageBreak/>
              <w:t xml:space="preserve">Primary Actor </w:t>
            </w:r>
            <w:r>
              <w:rPr>
                <w:rFonts w:ascii="Tahoma" w:hAnsi="Tahoma" w:cs="Tahoma"/>
              </w:rPr>
              <w:t xml:space="preserve">: </w:t>
            </w:r>
            <w:proofErr w:type="spellStart"/>
            <w:r>
              <w:rPr>
                <w:rFonts w:ascii="Tahoma" w:hAnsi="Tahoma" w:cs="Tahoma"/>
                <w:lang w:val="en-US"/>
              </w:rPr>
              <w:t>Apoteker</w:t>
            </w:r>
            <w:proofErr w:type="spellEnd"/>
          </w:p>
          <w:p w:rsidR="00D44780" w:rsidRDefault="00D44780" w:rsidP="007812B4">
            <w:pPr>
              <w:pStyle w:val="TableStyle2"/>
              <w:rPr>
                <w:rFonts w:ascii="Tahoma" w:hAnsi="Tahoma" w:cs="Tahoma"/>
              </w:rPr>
            </w:pPr>
            <w:r>
              <w:rPr>
                <w:rFonts w:ascii="Tahoma" w:hAnsi="Tahoma" w:cs="Tahoma"/>
                <w:b/>
                <w:bCs/>
              </w:rPr>
              <w:t xml:space="preserve">Pre-Condition </w:t>
            </w:r>
            <w:proofErr w:type="spellStart"/>
            <w:r>
              <w:rPr>
                <w:rFonts w:ascii="Tahoma" w:hAnsi="Tahoma" w:cs="Tahoma"/>
                <w:lang w:val="en-US"/>
              </w:rPr>
              <w:t>Apoteker</w:t>
            </w:r>
            <w:proofErr w:type="spellEnd"/>
            <w:r>
              <w:rPr>
                <w:rFonts w:ascii="Tahoma" w:hAnsi="Tahoma" w:cs="Tahoma"/>
              </w:rPr>
              <w:t xml:space="preserve">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r>
              <w:rPr>
                <w:rFonts w:ascii="Tahoma" w:hAnsi="Tahoma" w:cs="Tahoma"/>
              </w:rPr>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Memberikan Obat</w:t>
            </w:r>
          </w:p>
          <w:p w:rsidR="00D44780" w:rsidRDefault="00D44780" w:rsidP="007812B4">
            <w:pPr>
              <w:pStyle w:val="TableStyle2"/>
              <w:rPr>
                <w:rFonts w:ascii="Tahoma" w:hAnsi="Tahoma" w:cs="Tahoma"/>
                <w:b/>
                <w:bCs/>
              </w:rPr>
            </w:pPr>
            <w:r>
              <w:rPr>
                <w:rFonts w:ascii="Tahoma" w:hAnsi="Tahoma" w:cs="Tahoma"/>
                <w:b/>
                <w:bCs/>
              </w:rPr>
              <w:t>Alternate Flow:</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rPr>
              <w:t xml:space="preserve"> Meminta Nomor Resep</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b/>
                <w:bCs/>
              </w:rPr>
            </w:pPr>
            <w:r>
              <w:rPr>
                <w:rFonts w:ascii="Tahoma" w:hAnsi="Tahoma" w:cs="Tahoma"/>
              </w:rPr>
              <w:t>Verifikasi Obat</w:t>
            </w:r>
          </w:p>
          <w:p w:rsidR="00D44780" w:rsidRDefault="00D44780" w:rsidP="007812B4">
            <w:pPr>
              <w:pStyle w:val="TableStyle2"/>
              <w:numPr>
                <w:ilvl w:val="0"/>
                <w:numId w:val="4"/>
              </w:numPr>
              <w:rPr>
                <w:rFonts w:ascii="Tahoma" w:hAnsi="Tahoma" w:cs="Tahoma"/>
                <w:b/>
                <w:bCs/>
              </w:rPr>
            </w:pPr>
            <w:r>
              <w:rPr>
                <w:rFonts w:ascii="Tahoma" w:hAnsi="Tahoma" w:cs="Tahoma"/>
              </w:rPr>
              <w:t>Apoteker Memberikan obat seadanya</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11</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Pr="00E96B21" w:rsidRDefault="00D44780" w:rsidP="007812B4">
            <w:pPr>
              <w:pStyle w:val="TableStyle2"/>
              <w:jc w:val="center"/>
              <w:rPr>
                <w:rFonts w:ascii="Tahoma" w:hAnsi="Tahoma" w:cs="Tahoma"/>
                <w:lang w:val="en-US"/>
              </w:rPr>
            </w:pPr>
            <w:r>
              <w:rPr>
                <w:rFonts w:ascii="Tahoma" w:hAnsi="Tahoma" w:cs="Tahoma"/>
              </w:rPr>
              <w:t>Memproses pembelian Obat Tanpa Resep</w:t>
            </w:r>
            <w:r>
              <w:rPr>
                <w:rFonts w:ascii="Tahoma" w:hAnsi="Tahoma" w:cs="Tahoma"/>
                <w:lang w:val="en-US"/>
              </w:rPr>
              <w:t xml:space="preserve"> (</w:t>
            </w:r>
            <w:proofErr w:type="spellStart"/>
            <w:r>
              <w:rPr>
                <w:rFonts w:ascii="Tahoma" w:hAnsi="Tahoma" w:cs="Tahoma"/>
                <w:lang w:val="en-US"/>
              </w:rPr>
              <w:t>kemudian</w:t>
            </w:r>
            <w:proofErr w:type="spellEnd"/>
            <w:r>
              <w:rPr>
                <w:rFonts w:ascii="Tahoma" w:hAnsi="Tahoma" w:cs="Tahoma"/>
                <w:lang w:val="en-US"/>
              </w:rPr>
              <w:t xml:space="preserve"> </w:t>
            </w:r>
            <w:proofErr w:type="spellStart"/>
            <w:r>
              <w:rPr>
                <w:rFonts w:ascii="Tahoma" w:hAnsi="Tahoma" w:cs="Tahoma"/>
                <w:lang w:val="en-US"/>
              </w:rPr>
              <w:t>mendapatkan</w:t>
            </w:r>
            <w:proofErr w:type="spellEnd"/>
            <w:r>
              <w:rPr>
                <w:rFonts w:ascii="Tahoma" w:hAnsi="Tahoma" w:cs="Tahoma"/>
                <w:lang w:val="en-US"/>
              </w:rPr>
              <w:t xml:space="preserve"> </w:t>
            </w:r>
            <w:proofErr w:type="spellStart"/>
            <w:r>
              <w:rPr>
                <w:rFonts w:ascii="Tahoma" w:hAnsi="Tahoma" w:cs="Tahoma"/>
                <w:lang w:val="en-US"/>
              </w:rPr>
              <w:t>resep</w:t>
            </w:r>
            <w:proofErr w:type="spellEnd"/>
            <w:r>
              <w:rPr>
                <w:rFonts w:ascii="Tahoma" w:hAnsi="Tahoma" w:cs="Tahoma"/>
                <w:lang w:val="en-US"/>
              </w:rPr>
              <w:t xml:space="preserve"> </w:t>
            </w:r>
            <w:proofErr w:type="spellStart"/>
            <w:r>
              <w:rPr>
                <w:rFonts w:ascii="Tahoma" w:hAnsi="Tahoma" w:cs="Tahoma"/>
                <w:lang w:val="en-US"/>
              </w:rPr>
              <w:t>dari</w:t>
            </w:r>
            <w:proofErr w:type="spellEnd"/>
            <w:r>
              <w:rPr>
                <w:rFonts w:ascii="Tahoma" w:hAnsi="Tahoma" w:cs="Tahoma"/>
                <w:lang w:val="en-US"/>
              </w:rPr>
              <w:t xml:space="preserve"> </w:t>
            </w:r>
            <w:proofErr w:type="spellStart"/>
            <w:r>
              <w:rPr>
                <w:rFonts w:ascii="Tahoma" w:hAnsi="Tahoma" w:cs="Tahoma"/>
                <w:lang w:val="en-US"/>
              </w:rPr>
              <w:t>apoteker</w:t>
            </w:r>
            <w:proofErr w:type="spellEnd"/>
            <w:r>
              <w:rPr>
                <w:rFonts w:ascii="Tahoma" w:hAnsi="Tahoma" w:cs="Tahoma"/>
                <w:lang w:val="en-US"/>
              </w:rPr>
              <w:t>)</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xml:space="preserve">: Apoteker mengatasi pelanggan yang membeli obat tanpa </w:t>
            </w:r>
          </w:p>
          <w:p w:rsidR="00D44780" w:rsidRPr="00E96B21" w:rsidRDefault="00D44780" w:rsidP="007812B4">
            <w:pPr>
              <w:pStyle w:val="TableStyle2"/>
              <w:rPr>
                <w:rFonts w:ascii="Tahoma" w:hAnsi="Tahoma" w:cs="Tahoma"/>
                <w:lang w:val="en-US"/>
              </w:rPr>
            </w:pPr>
            <w:r>
              <w:rPr>
                <w:rFonts w:ascii="Tahoma" w:hAnsi="Tahoma" w:cs="Tahoma"/>
                <w:b/>
                <w:bCs/>
              </w:rPr>
              <w:t xml:space="preserve">Primary Actor </w:t>
            </w:r>
            <w:r>
              <w:rPr>
                <w:rFonts w:ascii="Tahoma" w:hAnsi="Tahoma" w:cs="Tahoma"/>
              </w:rPr>
              <w:t xml:space="preserve">: </w:t>
            </w:r>
            <w:proofErr w:type="spellStart"/>
            <w:r>
              <w:rPr>
                <w:rFonts w:ascii="Tahoma" w:hAnsi="Tahoma" w:cs="Tahoma"/>
                <w:lang w:val="en-US"/>
              </w:rPr>
              <w:t>Apoteker</w:t>
            </w:r>
            <w:proofErr w:type="spellEnd"/>
          </w:p>
          <w:p w:rsidR="00D44780" w:rsidRPr="00E96B21" w:rsidRDefault="00D44780" w:rsidP="007812B4">
            <w:pPr>
              <w:pStyle w:val="TableStyle2"/>
              <w:rPr>
                <w:rFonts w:ascii="Tahoma" w:hAnsi="Tahoma" w:cs="Tahoma"/>
                <w:lang w:val="en-US"/>
              </w:rPr>
            </w:pPr>
            <w:r>
              <w:rPr>
                <w:rFonts w:ascii="Tahoma" w:hAnsi="Tahoma" w:cs="Tahoma"/>
                <w:b/>
                <w:bCs/>
              </w:rPr>
              <w:t xml:space="preserve">Pre-Condition </w:t>
            </w:r>
            <w:r>
              <w:rPr>
                <w:rFonts w:ascii="Tahoma" w:hAnsi="Tahoma" w:cs="Tahoma"/>
              </w:rPr>
              <w:t>:</w:t>
            </w:r>
            <w:r>
              <w:rPr>
                <w:rFonts w:ascii="Tahoma" w:hAnsi="Tahoma" w:cs="Tahoma"/>
                <w:lang w:val="en-US"/>
              </w:rPr>
              <w:t xml:space="preserve"> </w:t>
            </w:r>
            <w:proofErr w:type="spellStart"/>
            <w:r>
              <w:rPr>
                <w:rFonts w:ascii="Tahoma" w:hAnsi="Tahoma" w:cs="Tahoma"/>
                <w:lang w:val="en-US"/>
              </w:rPr>
              <w:t>Apoteker</w:t>
            </w:r>
            <w:proofErr w:type="spellEnd"/>
            <w:r>
              <w:rPr>
                <w:rFonts w:ascii="Tahoma" w:hAnsi="Tahoma" w:cs="Tahoma"/>
                <w:lang w:val="en-US"/>
              </w:rPr>
              <w:t xml:space="preserve"> </w:t>
            </w:r>
            <w:proofErr w:type="spellStart"/>
            <w:r>
              <w:rPr>
                <w:rFonts w:ascii="Tahoma" w:hAnsi="Tahoma" w:cs="Tahoma"/>
                <w:lang w:val="en-US"/>
              </w:rPr>
              <w:t>sudah</w:t>
            </w:r>
            <w:proofErr w:type="spellEnd"/>
            <w:r>
              <w:rPr>
                <w:rFonts w:ascii="Tahoma" w:hAnsi="Tahoma" w:cs="Tahoma"/>
                <w:lang w:val="en-US"/>
              </w:rPr>
              <w:t xml:space="preserve">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Obat diberikan yang sesuai</w:t>
            </w:r>
          </w:p>
          <w:p w:rsidR="00D44780" w:rsidRDefault="00D44780" w:rsidP="007812B4">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D44780" w:rsidRDefault="00D44780" w:rsidP="007812B4">
            <w:pPr>
              <w:pStyle w:val="TableStyle2"/>
              <w:rPr>
                <w:rFonts w:ascii="Tahoma" w:hAnsi="Tahoma" w:cs="Tahoma"/>
              </w:rPr>
            </w:pPr>
            <w:r>
              <w:rPr>
                <w:rFonts w:ascii="Tahoma" w:hAnsi="Tahoma" w:cs="Tahoma"/>
                <w:b/>
                <w:bCs/>
              </w:rPr>
              <w:lastRenderedPageBreak/>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lang w:val="en-US"/>
              </w:rPr>
              <w:t xml:space="preserve"> </w:t>
            </w:r>
            <w:r>
              <w:rPr>
                <w:rFonts w:ascii="Tahoma" w:hAnsi="Tahoma" w:cs="Tahoma"/>
              </w:rPr>
              <w:t>Memberikan No antrian</w:t>
            </w:r>
          </w:p>
          <w:p w:rsidR="00D44780" w:rsidRDefault="00D44780" w:rsidP="007812B4">
            <w:pPr>
              <w:pStyle w:val="TableStyle2"/>
              <w:numPr>
                <w:ilvl w:val="0"/>
                <w:numId w:val="4"/>
              </w:numPr>
              <w:rPr>
                <w:rFonts w:ascii="Tahoma" w:hAnsi="Tahoma" w:cs="Tahoma"/>
              </w:rPr>
            </w:pPr>
            <w:proofErr w:type="spellStart"/>
            <w:proofErr w:type="gramStart"/>
            <w:r>
              <w:rPr>
                <w:rFonts w:ascii="Tahoma" w:hAnsi="Tahoma" w:cs="Tahoma"/>
                <w:lang w:val="en-US"/>
              </w:rPr>
              <w:t>Apoteker</w:t>
            </w:r>
            <w:proofErr w:type="spellEnd"/>
            <w:r>
              <w:rPr>
                <w:rFonts w:ascii="Tahoma" w:hAnsi="Tahoma" w:cs="Tahoma"/>
                <w:lang w:val="en-US"/>
              </w:rPr>
              <w:t xml:space="preserve"> </w:t>
            </w:r>
            <w:r>
              <w:rPr>
                <w:rFonts w:ascii="Tahoma" w:hAnsi="Tahoma" w:cs="Tahoma"/>
              </w:rPr>
              <w:t xml:space="preserve"> Input</w:t>
            </w:r>
            <w:proofErr w:type="gramEnd"/>
            <w:r>
              <w:rPr>
                <w:rFonts w:ascii="Tahoma" w:hAnsi="Tahoma" w:cs="Tahoma"/>
              </w:rPr>
              <w:t xml:space="preserve"> Keluhan</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rPr>
              <w:t xml:space="preserve"> Memberikan Informasi Pada Apoteker</w:t>
            </w:r>
          </w:p>
          <w:p w:rsidR="00D44780" w:rsidRDefault="00D44780" w:rsidP="007812B4">
            <w:pPr>
              <w:pStyle w:val="TableStyle2"/>
              <w:numPr>
                <w:ilvl w:val="0"/>
                <w:numId w:val="4"/>
              </w:numPr>
              <w:rPr>
                <w:rFonts w:ascii="Tahoma" w:hAnsi="Tahoma" w:cs="Tahoma"/>
              </w:rPr>
            </w:pPr>
            <w:proofErr w:type="spellStart"/>
            <w:r>
              <w:rPr>
                <w:rFonts w:ascii="Tahoma" w:hAnsi="Tahoma" w:cs="Tahoma"/>
                <w:lang w:val="en-US"/>
              </w:rPr>
              <w:t>Apoteker</w:t>
            </w:r>
            <w:proofErr w:type="spellEnd"/>
            <w:r>
              <w:rPr>
                <w:rFonts w:ascii="Tahoma" w:hAnsi="Tahoma" w:cs="Tahoma"/>
              </w:rPr>
              <w:t xml:space="preserve">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rPr>
                <w:rFonts w:ascii="Tahoma" w:hAnsi="Tahoma" w:cs="Tahoma"/>
                <w:b/>
                <w:bCs/>
              </w:rPr>
            </w:pPr>
            <w:r>
              <w:rPr>
                <w:rFonts w:ascii="Tahoma" w:hAnsi="Tahoma" w:cs="Tahoma"/>
                <w:b/>
                <w:bCs/>
              </w:rPr>
              <w:t>Alternate Flow:</w:t>
            </w:r>
          </w:p>
          <w:p w:rsidR="00D44780" w:rsidRDefault="00D44780" w:rsidP="007812B4">
            <w:pPr>
              <w:pStyle w:val="TableStyle2"/>
              <w:numPr>
                <w:ilvl w:val="0"/>
                <w:numId w:val="4"/>
              </w:numPr>
              <w:rPr>
                <w:rFonts w:ascii="Tahoma" w:hAnsi="Tahoma" w:cs="Tahoma"/>
              </w:rPr>
            </w:pPr>
            <w:r>
              <w:rPr>
                <w:rFonts w:ascii="Tahoma" w:hAnsi="Tahoma" w:cs="Tahoma"/>
              </w:rPr>
              <w:t>Apoteker Mengecek data obat</w:t>
            </w:r>
          </w:p>
          <w:p w:rsidR="00D44780" w:rsidRDefault="00D44780" w:rsidP="007812B4">
            <w:pPr>
              <w:pStyle w:val="TableStyle2"/>
              <w:numPr>
                <w:ilvl w:val="0"/>
                <w:numId w:val="4"/>
              </w:numPr>
              <w:rPr>
                <w:rFonts w:ascii="Tahoma" w:hAnsi="Tahoma" w:cs="Tahoma"/>
              </w:rPr>
            </w:pPr>
            <w:r>
              <w:rPr>
                <w:rFonts w:ascii="Tahoma" w:hAnsi="Tahoma" w:cs="Tahoma"/>
              </w:rPr>
              <w:t>Apoteker Mencari obat</w:t>
            </w:r>
          </w:p>
          <w:p w:rsidR="00D44780" w:rsidRDefault="00D44780" w:rsidP="007812B4">
            <w:pPr>
              <w:pStyle w:val="TableStyle2"/>
              <w:numPr>
                <w:ilvl w:val="0"/>
                <w:numId w:val="4"/>
              </w:numPr>
              <w:rPr>
                <w:rFonts w:ascii="Tahoma" w:hAnsi="Tahoma" w:cs="Tahoma"/>
              </w:rPr>
            </w:pPr>
            <w:r>
              <w:rPr>
                <w:rFonts w:ascii="Tahoma" w:hAnsi="Tahoma" w:cs="Tahoma"/>
              </w:rPr>
              <w:t>Verifikasi Obat</w:t>
            </w:r>
          </w:p>
          <w:p w:rsidR="00D44780" w:rsidRDefault="00D44780" w:rsidP="007812B4">
            <w:pPr>
              <w:pStyle w:val="TableStyle2"/>
              <w:numPr>
                <w:ilvl w:val="0"/>
                <w:numId w:val="4"/>
              </w:numPr>
              <w:rPr>
                <w:rFonts w:ascii="Tahoma" w:hAnsi="Tahoma" w:cs="Tahoma"/>
              </w:rPr>
            </w:pPr>
            <w:r>
              <w:rPr>
                <w:rFonts w:ascii="Tahoma" w:hAnsi="Tahoma" w:cs="Tahoma"/>
              </w:rPr>
              <w:t>Apoteker Memberikan Obat</w:t>
            </w:r>
          </w:p>
          <w:p w:rsidR="00D44780" w:rsidRDefault="00D44780" w:rsidP="007812B4">
            <w:pPr>
              <w:pStyle w:val="TableStyle2"/>
              <w:numPr>
                <w:ilvl w:val="0"/>
                <w:numId w:val="4"/>
              </w:numPr>
              <w:rPr>
                <w:rFonts w:ascii="Tahoma" w:hAnsi="Tahoma" w:cs="Tahoma"/>
              </w:rPr>
            </w:pPr>
            <w:r>
              <w:rPr>
                <w:rFonts w:ascii="Tahoma" w:hAnsi="Tahoma" w:cs="Tahoma"/>
              </w:rPr>
              <w:t>Apoteker Memberikan Obat yang setipe</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12</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Mengecek Data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Mengecek data obat untuk pemberian obat bagi Petugas penjualan yang akan diberikan ke pembeli obat</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berhasil mengecek data obat yang tersedia</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Obat</w:t>
            </w:r>
          </w:p>
          <w:p w:rsidR="00D44780" w:rsidRDefault="00D44780" w:rsidP="007812B4">
            <w:pPr>
              <w:pStyle w:val="TableStyle2"/>
              <w:numPr>
                <w:ilvl w:val="0"/>
                <w:numId w:val="4"/>
              </w:numPr>
              <w:rPr>
                <w:rFonts w:ascii="Tahoma" w:hAnsi="Tahoma" w:cs="Tahoma"/>
                <w:b/>
                <w:bCs/>
              </w:rPr>
            </w:pPr>
            <w:r>
              <w:rPr>
                <w:rFonts w:ascii="Tahoma" w:hAnsi="Tahoma" w:cs="Tahoma"/>
              </w:rPr>
              <w:lastRenderedPageBreak/>
              <w:t>System Display Page Obat</w:t>
            </w:r>
          </w:p>
          <w:p w:rsidR="00D44780" w:rsidRDefault="00D44780" w:rsidP="007812B4">
            <w:pPr>
              <w:pStyle w:val="TableStyle2"/>
              <w:numPr>
                <w:ilvl w:val="0"/>
                <w:numId w:val="4"/>
              </w:numPr>
              <w:rPr>
                <w:rFonts w:ascii="Tahoma" w:hAnsi="Tahoma" w:cs="Tahoma"/>
                <w:b/>
                <w:bCs/>
              </w:rPr>
            </w:pPr>
            <w:r>
              <w:rPr>
                <w:rFonts w:ascii="Tahoma" w:hAnsi="Tahoma" w:cs="Tahoma"/>
              </w:rPr>
              <w:t>Apoteker Mengecek data Obat</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71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Resep</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resep dokter dari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resep dokter</w:t>
            </w:r>
          </w:p>
          <w:p w:rsidR="00D44780" w:rsidRDefault="00D44780" w:rsidP="007812B4">
            <w:pPr>
              <w:pStyle w:val="TableStyle2"/>
              <w:rPr>
                <w:rFonts w:ascii="Tahoma" w:hAnsi="Tahoma" w:cs="Tahoma"/>
              </w:rPr>
            </w:pPr>
            <w:r>
              <w:rPr>
                <w:rFonts w:ascii="Tahoma" w:hAnsi="Tahoma" w:cs="Tahoma"/>
                <w:b/>
                <w:bCs/>
              </w:rPr>
              <w:t xml:space="preserve">Primary Flow </w:t>
            </w:r>
            <w:r>
              <w:rPr>
                <w:rFonts w:ascii="Tahoma" w:hAnsi="Tahoma" w:cs="Tahoma"/>
              </w:rPr>
              <w:t>:</w:t>
            </w:r>
          </w:p>
          <w:p w:rsidR="00D44780" w:rsidRDefault="00D44780" w:rsidP="007812B4">
            <w:pPr>
              <w:pStyle w:val="TableStyle2"/>
              <w:numPr>
                <w:ilvl w:val="0"/>
                <w:numId w:val="4"/>
              </w:numPr>
              <w:rPr>
                <w:rFonts w:ascii="Tahoma" w:hAnsi="Tahoma" w:cs="Tahoma"/>
                <w:b/>
                <w:bCs/>
              </w:rPr>
            </w:pPr>
            <w:r>
              <w:rPr>
                <w:rFonts w:ascii="Tahoma" w:hAnsi="Tahoma" w:cs="Tahoma"/>
              </w:rPr>
              <w:t>Apoteker Akses Page Resep</w:t>
            </w:r>
          </w:p>
          <w:p w:rsidR="00D44780" w:rsidRDefault="00D44780" w:rsidP="007812B4">
            <w:pPr>
              <w:pStyle w:val="TableStyle2"/>
              <w:numPr>
                <w:ilvl w:val="0"/>
                <w:numId w:val="4"/>
              </w:numPr>
              <w:rPr>
                <w:rFonts w:ascii="Tahoma" w:hAnsi="Tahoma" w:cs="Tahoma"/>
                <w:b/>
                <w:bCs/>
              </w:rPr>
            </w:pPr>
            <w:r>
              <w:rPr>
                <w:rFonts w:ascii="Tahoma" w:hAnsi="Tahoma" w:cs="Tahoma"/>
              </w:rPr>
              <w:t>System Display Page Resep</w:t>
            </w:r>
          </w:p>
          <w:p w:rsidR="00D44780" w:rsidRDefault="00D44780" w:rsidP="007812B4">
            <w:pPr>
              <w:pStyle w:val="TableStyle2"/>
              <w:numPr>
                <w:ilvl w:val="0"/>
                <w:numId w:val="4"/>
              </w:numPr>
              <w:rPr>
                <w:rFonts w:ascii="Tahoma" w:hAnsi="Tahoma" w:cs="Tahoma"/>
                <w:b/>
                <w:bCs/>
              </w:rPr>
            </w:pPr>
            <w:r>
              <w:rPr>
                <w:rFonts w:ascii="Tahoma" w:hAnsi="Tahoma" w:cs="Tahoma"/>
              </w:rPr>
              <w:t>Apoteker Melihat Resep Pembeli</w:t>
            </w: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72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D44780" w:rsidRDefault="00D44780" w:rsidP="007812B4">
            <w:pPr>
              <w:rPr>
                <w:rFonts w:ascii="Tahoma" w:hAnsi="Tahoma" w:cs="Tahoma"/>
              </w:rPr>
            </w:pPr>
          </w:p>
        </w:tc>
      </w:tr>
      <w:tr w:rsidR="00D44780" w:rsidTr="007812B4">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44780" w:rsidRDefault="00D44780" w:rsidP="007812B4">
            <w:pPr>
              <w:jc w:val="right"/>
              <w:rPr>
                <w:rFonts w:ascii="Tahoma" w:hAnsi="Tahoma" w:cs="Tahoma"/>
              </w:rPr>
            </w:pPr>
            <w:r>
              <w:rPr>
                <w:rFonts w:ascii="Tahoma" w:hAnsi="Tahoma" w:cs="Tahoma"/>
              </w:rPr>
              <w:t>17</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jc w:val="center"/>
              <w:rPr>
                <w:rFonts w:ascii="Tahoma" w:hAnsi="Tahoma" w:cs="Tahoma"/>
              </w:rPr>
            </w:pPr>
            <w:r>
              <w:rPr>
                <w:rFonts w:ascii="Tahoma" w:hAnsi="Tahoma" w:cs="Tahoma"/>
              </w:rPr>
              <w:t>Menerima Informasi Keluhan</w:t>
            </w:r>
          </w:p>
        </w:tc>
        <w:tc>
          <w:tcPr>
            <w:tcW w:w="5855" w:type="dxa"/>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D44780" w:rsidRDefault="00D44780" w:rsidP="007812B4">
            <w:pPr>
              <w:pStyle w:val="TableStyle2"/>
              <w:rPr>
                <w:rFonts w:ascii="Tahoma" w:hAnsi="Tahoma" w:cs="Tahoma"/>
              </w:rPr>
            </w:pPr>
            <w:r>
              <w:rPr>
                <w:rFonts w:ascii="Tahoma" w:hAnsi="Tahoma" w:cs="Tahoma"/>
                <w:b/>
                <w:bCs/>
              </w:rPr>
              <w:t xml:space="preserve">Deskripsi Singkat </w:t>
            </w:r>
            <w:r>
              <w:rPr>
                <w:rFonts w:ascii="Tahoma" w:hAnsi="Tahoma" w:cs="Tahoma"/>
              </w:rPr>
              <w:t>: Apoteker menerima informasi keluhan dari form keluhan yang diberikan pembeli obat melalui Petugas Penjualan</w:t>
            </w:r>
          </w:p>
          <w:p w:rsidR="00D44780" w:rsidRDefault="00D44780" w:rsidP="007812B4">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D44780" w:rsidRDefault="00D44780" w:rsidP="007812B4">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D44780" w:rsidRDefault="00D44780" w:rsidP="007812B4">
            <w:pPr>
              <w:pStyle w:val="TableStyle2"/>
              <w:rPr>
                <w:rFonts w:ascii="Tahoma" w:hAnsi="Tahoma" w:cs="Tahoma"/>
              </w:rPr>
            </w:pPr>
            <w:r>
              <w:rPr>
                <w:rFonts w:ascii="Tahoma" w:hAnsi="Tahoma" w:cs="Tahoma"/>
                <w:b/>
                <w:bCs/>
              </w:rPr>
              <w:t xml:space="preserve">Post-Condition </w:t>
            </w:r>
            <w:r>
              <w:rPr>
                <w:rFonts w:ascii="Tahoma" w:hAnsi="Tahoma" w:cs="Tahoma"/>
              </w:rPr>
              <w:t>: Apoteker menerima informasi keluhan</w:t>
            </w:r>
          </w:p>
          <w:p w:rsidR="00D44780" w:rsidRDefault="00D44780" w:rsidP="007812B4">
            <w:pPr>
              <w:pStyle w:val="TableStyle2"/>
              <w:numPr>
                <w:ilvl w:val="0"/>
                <w:numId w:val="4"/>
              </w:numPr>
              <w:rPr>
                <w:rFonts w:ascii="Tahoma" w:hAnsi="Tahoma" w:cs="Tahoma"/>
                <w:b/>
                <w:bCs/>
              </w:rPr>
            </w:pPr>
            <w:r>
              <w:rPr>
                <w:rFonts w:ascii="Tahoma" w:hAnsi="Tahoma" w:cs="Tahoma"/>
              </w:rPr>
              <w:t>Apoteker Akses page Keluhan</w:t>
            </w:r>
          </w:p>
          <w:p w:rsidR="00D44780" w:rsidRDefault="00D44780" w:rsidP="007812B4">
            <w:pPr>
              <w:pStyle w:val="TableStyle2"/>
              <w:numPr>
                <w:ilvl w:val="0"/>
                <w:numId w:val="4"/>
              </w:numPr>
              <w:rPr>
                <w:rFonts w:ascii="Tahoma" w:hAnsi="Tahoma" w:cs="Tahoma"/>
                <w:b/>
                <w:bCs/>
              </w:rPr>
            </w:pPr>
            <w:r>
              <w:rPr>
                <w:rFonts w:ascii="Tahoma" w:hAnsi="Tahoma" w:cs="Tahoma"/>
              </w:rPr>
              <w:t>System Display page Keluhan</w:t>
            </w:r>
          </w:p>
          <w:p w:rsidR="00D44780" w:rsidRDefault="00D44780" w:rsidP="007812B4">
            <w:pPr>
              <w:pStyle w:val="TableStyle2"/>
              <w:numPr>
                <w:ilvl w:val="0"/>
                <w:numId w:val="4"/>
              </w:numPr>
              <w:rPr>
                <w:rFonts w:ascii="Tahoma" w:hAnsi="Tahoma" w:cs="Tahoma"/>
                <w:b/>
                <w:bCs/>
              </w:rPr>
            </w:pPr>
            <w:r>
              <w:rPr>
                <w:rFonts w:ascii="Tahoma" w:hAnsi="Tahoma" w:cs="Tahoma"/>
              </w:rPr>
              <w:t>Apoteker Menerima Keluhan Pembeli</w:t>
            </w:r>
          </w:p>
        </w:tc>
      </w:tr>
    </w:tbl>
    <w:p w:rsidR="00A47447" w:rsidRDefault="00A47447">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D905B1" w:rsidRDefault="00D905B1">
      <w:pPr>
        <w:rPr>
          <w:b/>
          <w:bCs/>
          <w:sz w:val="40"/>
          <w:szCs w:val="40"/>
        </w:rPr>
      </w:pPr>
    </w:p>
    <w:p w:rsidR="00A47447" w:rsidRDefault="007415A8" w:rsidP="00AC0FF9">
      <w:pPr>
        <w:pStyle w:val="Heading1"/>
      </w:pPr>
      <w:r>
        <w:t>State Chart Diagram</w:t>
      </w:r>
    </w:p>
    <w:p w:rsidR="00A47447" w:rsidRDefault="007415A8" w:rsidP="00AC0FF9">
      <w:pPr>
        <w:pStyle w:val="Heading2"/>
      </w:pPr>
      <w:r>
        <w:t>Kasir</w:t>
      </w:r>
    </w:p>
    <w:p w:rsidR="00B45CF6" w:rsidRDefault="00B45CF6">
      <w:pPr>
        <w:rPr>
          <w:noProof/>
        </w:rPr>
      </w:pPr>
    </w:p>
    <w:p w:rsidR="00A47447" w:rsidRDefault="00FA679E">
      <w:pPr>
        <w:rPr>
          <w:b/>
          <w:bCs/>
          <w:sz w:val="40"/>
          <w:szCs w:val="40"/>
        </w:rPr>
      </w:pPr>
      <w:r>
        <w:rPr>
          <w:noProof/>
        </w:rPr>
        <w:drawing>
          <wp:inline distT="0" distB="0" distL="0" distR="0">
            <wp:extent cx="3886200" cy="3982156"/>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
                      <a:extLst>
                        <a:ext uri="{28A0092B-C50C-407E-A947-70E740481C1C}">
                          <a14:useLocalDpi xmlns:a14="http://schemas.microsoft.com/office/drawing/2010/main" val="0"/>
                        </a:ext>
                      </a:extLst>
                    </a:blip>
                    <a:srcRect r="43750"/>
                    <a:stretch/>
                  </pic:blipFill>
                  <pic:spPr bwMode="auto">
                    <a:xfrm>
                      <a:off x="0" y="0"/>
                      <a:ext cx="3891039" cy="3987114"/>
                    </a:xfrm>
                    <a:prstGeom prst="rect">
                      <a:avLst/>
                    </a:prstGeom>
                    <a:noFill/>
                    <a:ln>
                      <a:noFill/>
                    </a:ln>
                    <a:extLst>
                      <a:ext uri="{53640926-AAD7-44D8-BBD7-CCE9431645EC}">
                        <a14:shadowObscured xmlns:a14="http://schemas.microsoft.com/office/drawing/2010/main"/>
                      </a:ext>
                    </a:extLst>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t>Kasir Membuat Faktur</w:t>
      </w:r>
    </w:p>
    <w:p w:rsidR="00A47447" w:rsidRDefault="00FA679E">
      <w:r>
        <w:rPr>
          <w:noProof/>
        </w:rPr>
        <w:drawing>
          <wp:inline distT="0" distB="0" distL="0" distR="0">
            <wp:extent cx="2714625" cy="4219575"/>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4219575"/>
                    </a:xfrm>
                    <a:prstGeom prst="rect">
                      <a:avLst/>
                    </a:prstGeom>
                    <a:noFill/>
                    <a:ln>
                      <a:noFill/>
                    </a:ln>
                  </pic:spPr>
                </pic:pic>
              </a:graphicData>
            </a:graphic>
          </wp:inline>
        </w:drawing>
      </w:r>
    </w:p>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C0FF9" w:rsidRDefault="00AC0FF9"/>
    <w:p w:rsidR="00A47447" w:rsidRDefault="007415A8" w:rsidP="00AC0FF9">
      <w:pPr>
        <w:pStyle w:val="Heading2"/>
      </w:pPr>
      <w:r>
        <w:t>Kasir pembayaran</w:t>
      </w:r>
    </w:p>
    <w:p w:rsidR="00A47447" w:rsidRDefault="00FA679E">
      <w:r>
        <w:rPr>
          <w:noProof/>
        </w:rPr>
        <w:drawing>
          <wp:inline distT="0" distB="0" distL="0" distR="0">
            <wp:extent cx="4219575" cy="4638675"/>
            <wp:effectExtent l="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4638675"/>
                    </a:xfrm>
                    <a:prstGeom prst="rect">
                      <a:avLst/>
                    </a:prstGeom>
                    <a:noFill/>
                    <a:ln>
                      <a:noFill/>
                    </a:ln>
                  </pic:spPr>
                </pic:pic>
              </a:graphicData>
            </a:graphic>
          </wp:inline>
        </w:drawing>
      </w:r>
    </w:p>
    <w:p w:rsidR="00A47447" w:rsidRDefault="00A47447"/>
    <w:p w:rsidR="00A47447" w:rsidRDefault="007415A8" w:rsidP="00AC0FF9">
      <w:pPr>
        <w:pStyle w:val="Heading2"/>
      </w:pPr>
      <w:r>
        <w:lastRenderedPageBreak/>
        <w:t>Pemilik Apotek</w:t>
      </w:r>
    </w:p>
    <w:p w:rsidR="00A47447" w:rsidRDefault="00FA679E">
      <w:r>
        <w:rPr>
          <w:noProof/>
        </w:rPr>
        <w:drawing>
          <wp:inline distT="0" distB="0" distL="0" distR="0">
            <wp:extent cx="4048125" cy="4895850"/>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8125" cy="4895850"/>
                    </a:xfrm>
                    <a:prstGeom prst="rect">
                      <a:avLst/>
                    </a:prstGeom>
                    <a:noFill/>
                    <a:ln>
                      <a:noFill/>
                    </a:ln>
                  </pic:spPr>
                </pic:pic>
              </a:graphicData>
            </a:graphic>
          </wp:inline>
        </w:drawing>
      </w:r>
    </w:p>
    <w:p w:rsidR="00A47447" w:rsidRDefault="007415A8" w:rsidP="00AC0FF9">
      <w:pPr>
        <w:pStyle w:val="Heading2"/>
      </w:pPr>
      <w:r>
        <w:lastRenderedPageBreak/>
        <w:t>Pengadaan Obat</w:t>
      </w:r>
    </w:p>
    <w:p w:rsidR="00A47447" w:rsidRDefault="00FA679E">
      <w:r>
        <w:rPr>
          <w:noProof/>
        </w:rPr>
        <w:drawing>
          <wp:inline distT="0" distB="0" distL="0" distR="0">
            <wp:extent cx="5495925" cy="394335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3943350"/>
                    </a:xfrm>
                    <a:prstGeom prst="rect">
                      <a:avLst/>
                    </a:prstGeom>
                    <a:noFill/>
                    <a:ln>
                      <a:noFill/>
                    </a:ln>
                  </pic:spPr>
                </pic:pic>
              </a:graphicData>
            </a:graphic>
          </wp:inline>
        </w:drawing>
      </w:r>
    </w:p>
    <w:p w:rsidR="00A47447" w:rsidRDefault="007415A8" w:rsidP="00AC0FF9">
      <w:pPr>
        <w:pStyle w:val="Heading2"/>
      </w:pPr>
      <w:r>
        <w:t>Admin Database</w:t>
      </w:r>
    </w:p>
    <w:p w:rsidR="00B45CF6" w:rsidRDefault="00B45CF6">
      <w:pPr>
        <w:rPr>
          <w:noProof/>
        </w:rPr>
      </w:pPr>
    </w:p>
    <w:p w:rsidR="00A47447" w:rsidRDefault="00FA679E">
      <w:r>
        <w:rPr>
          <w:noProof/>
        </w:rPr>
        <w:lastRenderedPageBreak/>
        <w:drawing>
          <wp:inline distT="0" distB="0" distL="0" distR="0">
            <wp:extent cx="2476500" cy="3971925"/>
            <wp:effectExtent l="0" t="0" r="0" b="952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5">
                      <a:extLst>
                        <a:ext uri="{28A0092B-C50C-407E-A947-70E740481C1C}">
                          <a14:useLocalDpi xmlns:a14="http://schemas.microsoft.com/office/drawing/2010/main" val="0"/>
                        </a:ext>
                      </a:extLst>
                    </a:blip>
                    <a:srcRect r="45833"/>
                    <a:stretch/>
                  </pic:blipFill>
                  <pic:spPr bwMode="auto">
                    <a:xfrm>
                      <a:off x="0" y="0"/>
                      <a:ext cx="2476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A47447" w:rsidRDefault="007415A8" w:rsidP="00AC0FF9">
      <w:pPr>
        <w:pStyle w:val="Heading2"/>
      </w:pPr>
      <w:r>
        <w:t>Admin User</w:t>
      </w:r>
    </w:p>
    <w:p w:rsidR="00A47447" w:rsidRDefault="00FA679E">
      <w:r>
        <w:rPr>
          <w:noProof/>
        </w:rPr>
        <w:drawing>
          <wp:inline distT="0" distB="0" distL="0" distR="0">
            <wp:extent cx="4362450" cy="3676650"/>
            <wp:effectExtent l="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3676650"/>
                    </a:xfrm>
                    <a:prstGeom prst="rect">
                      <a:avLst/>
                    </a:prstGeom>
                    <a:noFill/>
                    <a:ln>
                      <a:noFill/>
                    </a:ln>
                  </pic:spPr>
                </pic:pic>
              </a:graphicData>
            </a:graphic>
          </wp:inline>
        </w:drawing>
      </w:r>
    </w:p>
    <w:p w:rsidR="00AC0FF9" w:rsidRPr="00AC0FF9" w:rsidRDefault="00AC0FF9" w:rsidP="00AC0FF9"/>
    <w:p w:rsidR="00A47447" w:rsidRDefault="007415A8" w:rsidP="00AC0FF9">
      <w:pPr>
        <w:pStyle w:val="Heading2"/>
      </w:pPr>
      <w:r>
        <w:t xml:space="preserve">Admin </w:t>
      </w:r>
      <w:proofErr w:type="spellStart"/>
      <w:r w:rsidR="00B45CF6">
        <w:rPr>
          <w:lang w:val="en-US"/>
        </w:rPr>
        <w:t>Apoteker</w:t>
      </w:r>
      <w:proofErr w:type="spellEnd"/>
      <w:r w:rsidR="00B45CF6">
        <w:rPr>
          <w:lang w:val="en-US"/>
        </w:rPr>
        <w:t xml:space="preserve"> </w:t>
      </w:r>
      <w:r>
        <w:t>Obat</w:t>
      </w:r>
    </w:p>
    <w:p w:rsidR="00A47447" w:rsidRDefault="00FA679E">
      <w:r>
        <w:rPr>
          <w:noProof/>
        </w:rPr>
        <w:drawing>
          <wp:inline distT="0" distB="0" distL="0" distR="0">
            <wp:extent cx="4524375" cy="2428875"/>
            <wp:effectExtent l="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rsidR="00A47447" w:rsidRDefault="00A47447"/>
    <w:p w:rsidR="00A47447" w:rsidRDefault="00A47447"/>
    <w:p w:rsidR="00A47447" w:rsidRDefault="00A47447"/>
    <w:p w:rsidR="00A47447" w:rsidRDefault="00A47447"/>
    <w:p w:rsidR="00A47447" w:rsidRDefault="00A47447"/>
    <w:p w:rsidR="00A47447" w:rsidRDefault="007415A8" w:rsidP="00AC0FF9">
      <w:pPr>
        <w:pStyle w:val="Heading2"/>
      </w:pPr>
      <w:r>
        <w:lastRenderedPageBreak/>
        <w:t xml:space="preserve">Apoteker </w:t>
      </w:r>
    </w:p>
    <w:p w:rsidR="00A47447" w:rsidRDefault="00FA679E">
      <w:r>
        <w:rPr>
          <w:noProof/>
        </w:rPr>
        <w:drawing>
          <wp:inline distT="0" distB="0" distL="0" distR="0">
            <wp:extent cx="5495925" cy="4524375"/>
            <wp:effectExtent l="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4524375"/>
                    </a:xfrm>
                    <a:prstGeom prst="rect">
                      <a:avLst/>
                    </a:prstGeom>
                    <a:noFill/>
                    <a:ln>
                      <a:noFill/>
                    </a:ln>
                  </pic:spPr>
                </pic:pic>
              </a:graphicData>
            </a:graphic>
          </wp:inline>
        </w:drawing>
      </w:r>
    </w:p>
    <w:p w:rsidR="00A47447" w:rsidRDefault="007415A8" w:rsidP="00AC0FF9">
      <w:pPr>
        <w:pStyle w:val="Heading2"/>
      </w:pPr>
      <w:r>
        <w:lastRenderedPageBreak/>
        <w:t>Apoteker Resep</w:t>
      </w:r>
    </w:p>
    <w:p w:rsidR="00A47447" w:rsidRDefault="00FA679E">
      <w:r>
        <w:rPr>
          <w:noProof/>
        </w:rPr>
        <w:drawing>
          <wp:inline distT="0" distB="0" distL="0" distR="0">
            <wp:extent cx="3571875" cy="6076950"/>
            <wp:effectExtent l="0" t="0" r="0"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6076950"/>
                    </a:xfrm>
                    <a:prstGeom prst="rect">
                      <a:avLst/>
                    </a:prstGeom>
                    <a:noFill/>
                    <a:ln>
                      <a:noFill/>
                    </a:ln>
                  </pic:spPr>
                </pic:pic>
              </a:graphicData>
            </a:graphic>
          </wp:inline>
        </w:drawing>
      </w:r>
    </w:p>
    <w:p w:rsidR="00A47447" w:rsidRDefault="007415A8" w:rsidP="00AC0FF9">
      <w:pPr>
        <w:pStyle w:val="Heading2"/>
      </w:pPr>
      <w:r>
        <w:lastRenderedPageBreak/>
        <w:t>Apoteker Mengecek Data Obat</w:t>
      </w:r>
    </w:p>
    <w:p w:rsidR="00A47447" w:rsidRDefault="00FA679E">
      <w:r>
        <w:rPr>
          <w:noProof/>
        </w:rPr>
        <w:drawing>
          <wp:inline distT="0" distB="0" distL="0" distR="0">
            <wp:extent cx="3133725" cy="4991100"/>
            <wp:effectExtent l="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3725" cy="4991100"/>
                    </a:xfrm>
                    <a:prstGeom prst="rect">
                      <a:avLst/>
                    </a:prstGeom>
                    <a:noFill/>
                    <a:ln>
                      <a:noFill/>
                    </a:ln>
                  </pic:spPr>
                </pic:pic>
              </a:graphicData>
            </a:graphic>
          </wp:inline>
        </w:drawing>
      </w:r>
    </w:p>
    <w:p w:rsidR="00A47447" w:rsidRDefault="00A47447"/>
    <w:p w:rsidR="00AC0FF9" w:rsidRDefault="00AC0FF9"/>
    <w:p w:rsidR="00AC0FF9" w:rsidRDefault="00AC0FF9"/>
    <w:p w:rsidR="00AC0FF9" w:rsidRDefault="00AC0FF9"/>
    <w:p w:rsidR="00AC0FF9" w:rsidRDefault="00AC0FF9"/>
    <w:p w:rsidR="00AC0FF9" w:rsidRDefault="00AC0FF9"/>
    <w:p w:rsidR="00AC0FF9" w:rsidRDefault="00AC0FF9"/>
    <w:p w:rsidR="00A47447" w:rsidRDefault="00A47447">
      <w:pPr>
        <w:rPr>
          <w:b/>
          <w:bCs/>
          <w:sz w:val="40"/>
          <w:szCs w:val="40"/>
        </w:rPr>
      </w:pPr>
    </w:p>
    <w:p w:rsidR="00A47447" w:rsidRDefault="007415A8" w:rsidP="009F3996">
      <w:pPr>
        <w:pStyle w:val="Heading1"/>
      </w:pPr>
      <w:r>
        <w:lastRenderedPageBreak/>
        <w:t>Robustness</w:t>
      </w:r>
    </w:p>
    <w:p w:rsidR="00A47447" w:rsidRPr="009F3996" w:rsidRDefault="00FA679E">
      <w:pPr>
        <w:tabs>
          <w:tab w:val="left" w:pos="1500"/>
        </w:tabs>
        <w:rPr>
          <w:rFonts w:asciiTheme="majorHAnsi" w:eastAsiaTheme="majorEastAsia" w:hAnsiTheme="majorHAnsi" w:cstheme="majorBidi"/>
          <w:sz w:val="36"/>
          <w:szCs w:val="36"/>
        </w:rPr>
      </w:pPr>
      <w:r>
        <w:rPr>
          <w:b/>
          <w:noProof/>
        </w:rPr>
        <w:drawing>
          <wp:anchor distT="0" distB="0" distL="114300" distR="114300" simplePos="0" relativeHeight="251653120" behindDoc="0" locked="0" layoutInCell="1" allowOverlap="1">
            <wp:simplePos x="0" y="0"/>
            <wp:positionH relativeFrom="column">
              <wp:posOffset>-247650</wp:posOffset>
            </wp:positionH>
            <wp:positionV relativeFrom="paragraph">
              <wp:posOffset>933450</wp:posOffset>
            </wp:positionV>
            <wp:extent cx="6038850" cy="3333750"/>
            <wp:effectExtent l="0" t="0" r="0" b="0"/>
            <wp:wrapTopAndBottom/>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996">
        <w:rPr>
          <w:rStyle w:val="Heading2Char"/>
          <w:lang w:val="en-US"/>
        </w:rPr>
        <w:t>Ro</w:t>
      </w:r>
      <w:r w:rsidR="007415A8" w:rsidRPr="009F3996">
        <w:rPr>
          <w:rStyle w:val="Heading2Char"/>
        </w:rPr>
        <w:t xml:space="preserve">bustness (Admin </w:t>
      </w:r>
      <w:r w:rsidR="00AC0FF9" w:rsidRPr="009F3996">
        <w:rPr>
          <w:rStyle w:val="Heading2Char"/>
        </w:rPr>
        <w:t xml:space="preserve">Atau Apoteker </w:t>
      </w:r>
      <w:r w:rsidR="007415A8" w:rsidRPr="009F3996">
        <w:rPr>
          <w:rStyle w:val="Heading2Char"/>
        </w:rPr>
        <w:t>- Entri Data Obat)</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rPr>
      </w:pPr>
    </w:p>
    <w:p w:rsidR="00A47447" w:rsidRDefault="009F3996">
      <w:pPr>
        <w:rPr>
          <w:b/>
        </w:rPr>
      </w:pPr>
      <w:r>
        <w:rPr>
          <w:noProof/>
        </w:rPr>
        <w:lastRenderedPageBreak/>
        <w:drawing>
          <wp:anchor distT="0" distB="0" distL="114300" distR="114300" simplePos="0" relativeHeight="251654144" behindDoc="0" locked="0" layoutInCell="1" allowOverlap="1" wp14:anchorId="12864979" wp14:editId="44BD697E">
            <wp:simplePos x="0" y="0"/>
            <wp:positionH relativeFrom="column">
              <wp:posOffset>-207645</wp:posOffset>
            </wp:positionH>
            <wp:positionV relativeFrom="paragraph">
              <wp:posOffset>0</wp:posOffset>
            </wp:positionV>
            <wp:extent cx="5731510" cy="3457575"/>
            <wp:effectExtent l="0" t="0" r="2540" b="9525"/>
            <wp:wrapTopAndBottom/>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9F3996" w:rsidRDefault="009F3996">
      <w:pPr>
        <w:rPr>
          <w:b/>
        </w:rPr>
      </w:pPr>
    </w:p>
    <w:p w:rsidR="00A47447" w:rsidRDefault="007415A8" w:rsidP="009F3996">
      <w:pPr>
        <w:pStyle w:val="Heading2"/>
      </w:pPr>
      <w:r>
        <w:lastRenderedPageBreak/>
        <w:t xml:space="preserve">Robustness (Admin </w:t>
      </w:r>
      <w:proofErr w:type="spellStart"/>
      <w:r w:rsidR="00AC0FF9">
        <w:rPr>
          <w:lang w:val="en-US"/>
        </w:rPr>
        <w:t>atau</w:t>
      </w:r>
      <w:proofErr w:type="spellEnd"/>
      <w:r w:rsidR="00AC0FF9">
        <w:rPr>
          <w:lang w:val="en-US"/>
        </w:rPr>
        <w:t xml:space="preserve"> </w:t>
      </w:r>
      <w:proofErr w:type="spellStart"/>
      <w:r w:rsidR="00AC0FF9">
        <w:rPr>
          <w:lang w:val="en-US"/>
        </w:rPr>
        <w:t>Apoteker</w:t>
      </w:r>
      <w:proofErr w:type="spellEnd"/>
      <w:r w:rsidR="00AC0FF9">
        <w:rPr>
          <w:lang w:val="en-US"/>
        </w:rPr>
        <w:t xml:space="preserve"> </w:t>
      </w:r>
      <w:r>
        <w:t xml:space="preserve">- Menghapus Data Obat) </w:t>
      </w:r>
    </w:p>
    <w:p w:rsidR="00A47447" w:rsidRDefault="00FA679E">
      <w:r>
        <w:rPr>
          <w:noProof/>
        </w:rPr>
        <w:drawing>
          <wp:anchor distT="0" distB="0" distL="114300" distR="114300" simplePos="0" relativeHeight="251655168" behindDoc="0" locked="0" layoutInCell="1" allowOverlap="1">
            <wp:simplePos x="0" y="0"/>
            <wp:positionH relativeFrom="column">
              <wp:posOffset>-207645</wp:posOffset>
            </wp:positionH>
            <wp:positionV relativeFrom="paragraph">
              <wp:posOffset>349885</wp:posOffset>
            </wp:positionV>
            <wp:extent cx="6305550" cy="3533775"/>
            <wp:effectExtent l="0" t="0" r="0" b="9525"/>
            <wp:wrapTopAndBottom/>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9F3996" w:rsidRDefault="009F3996"/>
    <w:p w:rsidR="009F3996" w:rsidRDefault="009F3996"/>
    <w:p w:rsidR="00A47447" w:rsidRDefault="007415A8" w:rsidP="009F3996">
      <w:pPr>
        <w:pStyle w:val="Heading2"/>
      </w:pPr>
      <w:r>
        <w:lastRenderedPageBreak/>
        <w:t xml:space="preserve">Robustness (Admin - Menghapus User) </w:t>
      </w:r>
    </w:p>
    <w:p w:rsidR="00A47447" w:rsidRDefault="00FA679E">
      <w:r>
        <w:rPr>
          <w:noProof/>
        </w:rPr>
        <w:drawing>
          <wp:anchor distT="0" distB="0" distL="114300" distR="114300" simplePos="0" relativeHeight="251656192" behindDoc="0" locked="0" layoutInCell="1" allowOverlap="1">
            <wp:simplePos x="0" y="0"/>
            <wp:positionH relativeFrom="column">
              <wp:posOffset>-419100</wp:posOffset>
            </wp:positionH>
            <wp:positionV relativeFrom="paragraph">
              <wp:posOffset>433705</wp:posOffset>
            </wp:positionV>
            <wp:extent cx="6591300" cy="3712210"/>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1300" cy="371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9F3996">
      <w:pPr>
        <w:pStyle w:val="Heading2"/>
      </w:pPr>
      <w:r>
        <w:t>Robustness (Admin</w:t>
      </w:r>
      <w:r w:rsidR="009F3996">
        <w:rPr>
          <w:lang w:val="en-US"/>
        </w:rPr>
        <w:t xml:space="preserve"> </w:t>
      </w:r>
      <w:proofErr w:type="spellStart"/>
      <w:r w:rsidR="009F3996">
        <w:rPr>
          <w:lang w:val="en-US"/>
        </w:rPr>
        <w:t>atau</w:t>
      </w:r>
      <w:proofErr w:type="spellEnd"/>
      <w:r w:rsidR="009F3996">
        <w:rPr>
          <w:lang w:val="en-US"/>
        </w:rPr>
        <w:t xml:space="preserve"> </w:t>
      </w:r>
      <w:proofErr w:type="spellStart"/>
      <w:r w:rsidR="009F3996">
        <w:rPr>
          <w:lang w:val="en-US"/>
        </w:rPr>
        <w:t>Apoteker</w:t>
      </w:r>
      <w:proofErr w:type="spellEnd"/>
      <w:r>
        <w:t xml:space="preserve"> - Update Data Obat)</w:t>
      </w:r>
    </w:p>
    <w:p w:rsidR="00A47447" w:rsidRDefault="00FA679E">
      <w:r>
        <w:rPr>
          <w:noProof/>
        </w:rPr>
        <w:drawing>
          <wp:anchor distT="0" distB="0" distL="114300" distR="114300" simplePos="0" relativeHeight="251657216" behindDoc="0" locked="0" layoutInCell="1" allowOverlap="1">
            <wp:simplePos x="0" y="0"/>
            <wp:positionH relativeFrom="column">
              <wp:posOffset>-114300</wp:posOffset>
            </wp:positionH>
            <wp:positionV relativeFrom="paragraph">
              <wp:posOffset>338455</wp:posOffset>
            </wp:positionV>
            <wp:extent cx="6248400" cy="3333750"/>
            <wp:effectExtent l="0" t="0" r="0" b="0"/>
            <wp:wrapTopAndBottom/>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84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(Admin - Update User Baru)</w:t>
      </w:r>
    </w:p>
    <w:p w:rsidR="00A47447" w:rsidRDefault="00FA679E">
      <w:r>
        <w:rPr>
          <w:noProof/>
        </w:rPr>
        <w:drawing>
          <wp:anchor distT="0" distB="0" distL="114300" distR="114300" simplePos="0" relativeHeight="251658240" behindDoc="0" locked="0" layoutInCell="1" allowOverlap="1">
            <wp:simplePos x="0" y="0"/>
            <wp:positionH relativeFrom="column">
              <wp:posOffset>-228600</wp:posOffset>
            </wp:positionH>
            <wp:positionV relativeFrom="paragraph">
              <wp:posOffset>219710</wp:posOffset>
            </wp:positionV>
            <wp:extent cx="6096000" cy="3917315"/>
            <wp:effectExtent l="0" t="0" r="0" b="0"/>
            <wp:wrapTopAndBottom/>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391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rPr>
        <w:drawing>
          <wp:anchor distT="0" distB="0" distL="114300" distR="114300" simplePos="0" relativeHeight="251659264" behindDoc="0" locked="0" layoutInCell="1" allowOverlap="1">
            <wp:simplePos x="0" y="0"/>
            <wp:positionH relativeFrom="column">
              <wp:posOffset>-190500</wp:posOffset>
            </wp:positionH>
            <wp:positionV relativeFrom="paragraph">
              <wp:posOffset>971550</wp:posOffset>
            </wp:positionV>
            <wp:extent cx="5731510" cy="2762250"/>
            <wp:effectExtent l="0" t="0" r="0" b="0"/>
            <wp:wrapTopAndBottom/>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Robustness (Apoteker - Menerima Informasi Keluhan)</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7710"/>
        </w:tabs>
      </w:pPr>
      <w:r>
        <w:tab/>
      </w:r>
    </w:p>
    <w:p w:rsidR="00A47447" w:rsidRDefault="00A47447">
      <w:pPr>
        <w:tabs>
          <w:tab w:val="left" w:pos="7710"/>
        </w:tabs>
      </w:pPr>
    </w:p>
    <w:p w:rsidR="00A47447" w:rsidRDefault="00A47447">
      <w:pPr>
        <w:tabs>
          <w:tab w:val="left" w:pos="7710"/>
        </w:tabs>
      </w:pPr>
    </w:p>
    <w:p w:rsidR="00A47447" w:rsidRDefault="00A47447">
      <w:pPr>
        <w:tabs>
          <w:tab w:val="left" w:pos="7710"/>
        </w:tabs>
      </w:pPr>
    </w:p>
    <w:p w:rsidR="00A47447" w:rsidRPr="00F718F4" w:rsidRDefault="00FA679E">
      <w:pPr>
        <w:rPr>
          <w:rStyle w:val="Heading2Char"/>
        </w:rPr>
      </w:pPr>
      <w:r>
        <w:rPr>
          <w:b/>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971550</wp:posOffset>
            </wp:positionV>
            <wp:extent cx="5829300" cy="2531745"/>
            <wp:effectExtent l="0" t="0" r="0" b="0"/>
            <wp:wrapTopAndBottom/>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(Apoteker - Menerima Resep)</w:t>
      </w:r>
    </w:p>
    <w:p w:rsidR="00A47447" w:rsidRDefault="00A47447">
      <w:pPr>
        <w:rPr>
          <w:b/>
        </w:rPr>
      </w:pPr>
    </w:p>
    <w:p w:rsidR="00A47447" w:rsidRDefault="00A47447">
      <w:pPr>
        <w:rPr>
          <w:b/>
        </w:rPr>
      </w:pPr>
    </w:p>
    <w:p w:rsidR="00A47447" w:rsidRDefault="00A47447">
      <w:pPr>
        <w:tabs>
          <w:tab w:val="left" w:pos="771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Mengecek Data Obat) </w:t>
      </w:r>
    </w:p>
    <w:p w:rsidR="00A47447" w:rsidRDefault="00A47447"/>
    <w:p w:rsidR="00A47447" w:rsidRDefault="00A47447"/>
    <w:p w:rsidR="00A47447" w:rsidRDefault="00FA679E">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24130</wp:posOffset>
            </wp:positionV>
            <wp:extent cx="5731510" cy="3089910"/>
            <wp:effectExtent l="0" t="0" r="0" b="0"/>
            <wp:wrapTopAndBottom/>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 xml:space="preserve">Robustness (Apoteker - Request Obat) </w:t>
      </w:r>
    </w:p>
    <w:p w:rsidR="00A47447" w:rsidRDefault="00FA679E">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704850</wp:posOffset>
            </wp:positionV>
            <wp:extent cx="5505450" cy="3771900"/>
            <wp:effectExtent l="0" t="0" r="0" b="0"/>
            <wp:wrapTopAndBottom/>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5790"/>
        </w:tabs>
      </w:pPr>
      <w:r>
        <w:tab/>
      </w:r>
    </w:p>
    <w:p w:rsidR="00A47447" w:rsidRDefault="00A47447">
      <w:pPr>
        <w:tabs>
          <w:tab w:val="left" w:pos="5790"/>
        </w:tabs>
      </w:pPr>
    </w:p>
    <w:p w:rsidR="00A47447" w:rsidRDefault="007415A8" w:rsidP="00F718F4">
      <w:pPr>
        <w:pStyle w:val="Heading2"/>
      </w:pPr>
      <w:r>
        <w:t xml:space="preserve">Robustness (Kasir - Memberikan Laporan Harian) </w:t>
      </w:r>
    </w:p>
    <w:p w:rsidR="00A47447" w:rsidRDefault="00FA679E">
      <w:r>
        <w:rPr>
          <w:noProof/>
        </w:rPr>
        <w:drawing>
          <wp:anchor distT="0" distB="0" distL="114300" distR="114300" simplePos="0" relativeHeight="251663360" behindDoc="0" locked="0" layoutInCell="1" allowOverlap="1">
            <wp:simplePos x="0" y="0"/>
            <wp:positionH relativeFrom="column">
              <wp:posOffset>-285750</wp:posOffset>
            </wp:positionH>
            <wp:positionV relativeFrom="paragraph">
              <wp:posOffset>205105</wp:posOffset>
            </wp:positionV>
            <wp:extent cx="6229350" cy="3714750"/>
            <wp:effectExtent l="0" t="0" r="0" b="0"/>
            <wp:wrapTopAndBottom/>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9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Pr>
        <w:tabs>
          <w:tab w:val="left" w:pos="579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t>Robustness (Kasir – Menangani Pembayaran)</w:t>
      </w:r>
    </w:p>
    <w:p w:rsidR="00A47447" w:rsidRDefault="00FA679E">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376555</wp:posOffset>
            </wp:positionV>
            <wp:extent cx="5981700" cy="3314700"/>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 xml:space="preserve"> </w: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FA679E" w:rsidP="00F718F4">
      <w:pPr>
        <w:pStyle w:val="Heading2"/>
      </w:pPr>
      <w:r>
        <w:rPr>
          <w:noProof/>
        </w:rPr>
        <w:lastRenderedPageBreak/>
        <w:drawing>
          <wp:anchor distT="0" distB="0" distL="114300" distR="114300" simplePos="0" relativeHeight="251666432" behindDoc="0" locked="0" layoutInCell="1" allowOverlap="1">
            <wp:simplePos x="0" y="0"/>
            <wp:positionH relativeFrom="column">
              <wp:posOffset>-228600</wp:posOffset>
            </wp:positionH>
            <wp:positionV relativeFrom="paragraph">
              <wp:posOffset>647700</wp:posOffset>
            </wp:positionV>
            <wp:extent cx="6457950" cy="3257550"/>
            <wp:effectExtent l="0" t="0" r="0" b="0"/>
            <wp:wrapTopAndBottom/>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t>Robustness (Pemilik Apotik – Melihat Laporan Bulanan)</w:t>
      </w:r>
    </w:p>
    <w:p w:rsidR="00A47447" w:rsidRDefault="00A47447">
      <w:pPr>
        <w:rPr>
          <w:b/>
        </w:rPr>
      </w:pPr>
    </w:p>
    <w:p w:rsidR="00A47447" w:rsidRDefault="00A47447">
      <w:pPr>
        <w:rPr>
          <w:b/>
        </w:rPr>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rsidP="00F718F4">
      <w:pPr>
        <w:pStyle w:val="Heading2"/>
      </w:pPr>
      <w:r>
        <w:lastRenderedPageBreak/>
        <w:t>Robustness (Pemilik Apotik – Melihat Laporan Harian)</w:t>
      </w:r>
    </w:p>
    <w:p w:rsidR="00A47447" w:rsidRDefault="00FA679E">
      <w:r>
        <w:rPr>
          <w:noProof/>
        </w:rPr>
        <w:drawing>
          <wp:anchor distT="0" distB="0" distL="114300" distR="114300" simplePos="0" relativeHeight="251667456" behindDoc="0" locked="0" layoutInCell="1" allowOverlap="1">
            <wp:simplePos x="0" y="0"/>
            <wp:positionH relativeFrom="column">
              <wp:posOffset>-95250</wp:posOffset>
            </wp:positionH>
            <wp:positionV relativeFrom="paragraph">
              <wp:posOffset>395605</wp:posOffset>
            </wp:positionV>
            <wp:extent cx="6324600" cy="2621915"/>
            <wp:effectExtent l="0" t="0" r="0" b="0"/>
            <wp:wrapTopAndBottom/>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7415A8">
      <w:pPr>
        <w:tabs>
          <w:tab w:val="left" w:pos="3420"/>
        </w:tabs>
      </w:pPr>
      <w:r>
        <w:tab/>
      </w: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Default="00A47447">
      <w:pPr>
        <w:tabs>
          <w:tab w:val="left" w:pos="3420"/>
        </w:tabs>
      </w:pPr>
    </w:p>
    <w:p w:rsidR="00A47447" w:rsidRPr="00F718F4" w:rsidRDefault="00FA679E">
      <w:pPr>
        <w:rPr>
          <w:rStyle w:val="Heading2Char"/>
        </w:rPr>
      </w:pPr>
      <w:r>
        <w:rPr>
          <w:b/>
          <w:noProof/>
        </w:rPr>
        <w:drawing>
          <wp:anchor distT="0" distB="0" distL="114300" distR="114300" simplePos="0" relativeHeight="251668480" behindDoc="0" locked="0" layoutInCell="1" allowOverlap="1">
            <wp:simplePos x="0" y="0"/>
            <wp:positionH relativeFrom="column">
              <wp:posOffset>-381000</wp:posOffset>
            </wp:positionH>
            <wp:positionV relativeFrom="paragraph">
              <wp:posOffset>647700</wp:posOffset>
            </wp:positionV>
            <wp:extent cx="6724650" cy="3181350"/>
            <wp:effectExtent l="0" t="0" r="0" b="0"/>
            <wp:wrapTopAndBottom/>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246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8F4">
        <w:rPr>
          <w:rStyle w:val="Heading2Char"/>
          <w:lang w:val="en-US"/>
        </w:rPr>
        <w:t>Ro</w:t>
      </w:r>
      <w:r w:rsidR="007415A8" w:rsidRPr="00F718F4">
        <w:rPr>
          <w:rStyle w:val="Heading2Char"/>
        </w:rPr>
        <w:t>bustness (Petugas Pengadaan – Posting Data Obat)</w:t>
      </w:r>
    </w:p>
    <w:p w:rsidR="00A47447" w:rsidRDefault="00A47447">
      <w:pPr>
        <w:rPr>
          <w:b/>
        </w:rPr>
      </w:pPr>
    </w:p>
    <w:p w:rsidR="00A47447" w:rsidRDefault="00A47447">
      <w:pPr>
        <w:rPr>
          <w:b/>
        </w:rPr>
      </w:pPr>
    </w:p>
    <w:p w:rsidR="00A47447" w:rsidRDefault="00A47447">
      <w:pPr>
        <w:tabs>
          <w:tab w:val="left" w:pos="3420"/>
        </w:tabs>
      </w:pPr>
    </w:p>
    <w:p w:rsidR="00A47447" w:rsidRDefault="00A47447">
      <w:pPr>
        <w:tabs>
          <w:tab w:val="left" w:pos="3420"/>
        </w:tabs>
      </w:pP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6E32FE" w:rsidRDefault="00FA679E">
      <w:pPr>
        <w:rPr>
          <w:rStyle w:val="Heading2Char"/>
        </w:rPr>
      </w:pPr>
      <w:r>
        <w:rPr>
          <w:noProof/>
        </w:rPr>
        <w:drawing>
          <wp:anchor distT="0" distB="0" distL="114300" distR="114300" simplePos="0" relativeHeight="251669504" behindDoc="0" locked="0" layoutInCell="1" allowOverlap="1">
            <wp:simplePos x="0" y="0"/>
            <wp:positionH relativeFrom="column">
              <wp:posOffset>-247650</wp:posOffset>
            </wp:positionH>
            <wp:positionV relativeFrom="paragraph">
              <wp:posOffset>647700</wp:posOffset>
            </wp:positionV>
            <wp:extent cx="5981700" cy="3560445"/>
            <wp:effectExtent l="0" t="0" r="0" b="0"/>
            <wp:wrapTopAndBottom/>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81700" cy="356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2FE">
        <w:rPr>
          <w:rStyle w:val="Heading2Char"/>
          <w:lang w:val="en-US"/>
        </w:rPr>
        <w:t>Ro</w:t>
      </w:r>
      <w:r w:rsidR="006E32FE" w:rsidRPr="006E32FE">
        <w:rPr>
          <w:rStyle w:val="Heading2Char"/>
        </w:rPr>
        <w:t xml:space="preserve">bustness (Apoteker </w:t>
      </w:r>
      <w:r w:rsidR="007415A8" w:rsidRPr="006E32FE">
        <w:rPr>
          <w:rStyle w:val="Heading2Char"/>
        </w:rPr>
        <w:t>– Membeli dengan Resep)</w:t>
      </w:r>
    </w:p>
    <w:p w:rsidR="00A47447" w:rsidRDefault="00050588">
      <w:pPr>
        <w:rPr>
          <w:b/>
        </w:rPr>
      </w:pPr>
      <w:r>
        <w:rPr>
          <w:b/>
          <w:noProof/>
        </w:rPr>
        <mc:AlternateContent>
          <mc:Choice Requires="wps">
            <w:drawing>
              <wp:anchor distT="0" distB="0" distL="114300" distR="114300" simplePos="0" relativeHeight="251672576" behindDoc="0" locked="0" layoutInCell="1" allowOverlap="1" wp14:anchorId="291ED243" wp14:editId="1E75280A">
                <wp:simplePos x="0" y="0"/>
                <wp:positionH relativeFrom="column">
                  <wp:posOffset>-264795</wp:posOffset>
                </wp:positionH>
                <wp:positionV relativeFrom="paragraph">
                  <wp:posOffset>946150</wp:posOffset>
                </wp:positionV>
                <wp:extent cx="704850" cy="22860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704850" cy="228600"/>
                        </a:xfrm>
                        <a:prstGeom prst="rect">
                          <a:avLst/>
                        </a:prstGeom>
                        <a:solidFill>
                          <a:schemeClr val="lt1"/>
                        </a:solidFill>
                        <a:ln w="6350">
                          <a:solidFill>
                            <a:prstClr val="black"/>
                          </a:solidFill>
                        </a:ln>
                      </wps:spPr>
                      <wps:txbx>
                        <w:txbxContent>
                          <w:p w:rsidR="00050588" w:rsidRPr="00050588" w:rsidRDefault="00050588">
                            <w:pPr>
                              <w:rPr>
                                <w:sz w:val="16"/>
                                <w:szCs w:val="16"/>
                                <w:lang w:val="en-US"/>
                              </w:rPr>
                            </w:pPr>
                            <w:proofErr w:type="spellStart"/>
                            <w:r w:rsidRPr="00050588">
                              <w:rPr>
                                <w:sz w:val="16"/>
                                <w:szCs w:val="16"/>
                                <w:lang w:val="en-US"/>
                              </w:rPr>
                              <w:t>Apoteker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ED243" id="_x0000_t202" coordsize="21600,21600" o:spt="202" path="m,l,21600r21600,l21600,xe">
                <v:stroke joinstyle="miter"/>
                <v:path gradientshapeok="t" o:connecttype="rect"/>
              </v:shapetype>
              <v:shape id="Text Box 94" o:spid="_x0000_s1026" type="#_x0000_t202" style="position:absolute;margin-left:-20.85pt;margin-top:74.5pt;width:55.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" fillcolor="white [3201]" strokeweight=".5pt">
                <v:textbox>
                  <w:txbxContent>
                    <w:p w:rsidR="00050588" w:rsidRPr="00050588" w:rsidRDefault="00050588">
                      <w:pPr>
                        <w:rPr>
                          <w:sz w:val="16"/>
                          <w:szCs w:val="16"/>
                          <w:lang w:val="en-US"/>
                        </w:rPr>
                      </w:pPr>
                      <w:proofErr w:type="spellStart"/>
                      <w:r w:rsidRPr="00050588">
                        <w:rPr>
                          <w:sz w:val="16"/>
                          <w:szCs w:val="16"/>
                          <w:lang w:val="en-US"/>
                        </w:rPr>
                        <w:t>Apoteker</w:t>
                      </w:r>
                      <w:proofErr w:type="spellEnd"/>
                    </w:p>
                  </w:txbxContent>
                </v:textbox>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Pr="00050588" w:rsidRDefault="007415A8">
      <w:pPr>
        <w:rPr>
          <w:lang w:val="en-US"/>
        </w:rPr>
      </w:pPr>
      <w:r w:rsidRPr="00050588">
        <w:rPr>
          <w:rStyle w:val="Heading2Char"/>
        </w:rPr>
        <w:t>Robustness (Petugas Penjualan – Membeli tanpa Resep</w:t>
      </w:r>
      <w:r w:rsidR="00FA679E">
        <w:rPr>
          <w:noProof/>
        </w:rPr>
        <w:drawing>
          <wp:anchor distT="0" distB="0" distL="114300" distR="114300" simplePos="0" relativeHeight="251670528" behindDoc="0" locked="0" layoutInCell="1" allowOverlap="1" wp14:anchorId="0B7BCF15" wp14:editId="27C401FE">
            <wp:simplePos x="0" y="0"/>
            <wp:positionH relativeFrom="column">
              <wp:posOffset>0</wp:posOffset>
            </wp:positionH>
            <wp:positionV relativeFrom="paragraph">
              <wp:posOffset>914400</wp:posOffset>
            </wp:positionV>
            <wp:extent cx="5731510" cy="3371215"/>
            <wp:effectExtent l="0" t="0" r="0" b="0"/>
            <wp:wrapTopAndBottom/>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588">
        <w:rPr>
          <w:rStyle w:val="Heading2Char"/>
          <w:lang w:val="en-US"/>
        </w:rPr>
        <w:t>)</w:t>
      </w:r>
    </w:p>
    <w:p w:rsidR="00A47447" w:rsidRDefault="00050588">
      <w:r w:rsidRPr="00050588">
        <w:rPr>
          <w:rStyle w:val="Heading2Char"/>
          <w:noProof/>
        </w:rPr>
        <mc:AlternateContent>
          <mc:Choice Requires="wps">
            <w:drawing>
              <wp:anchor distT="45720" distB="45720" distL="114300" distR="114300" simplePos="0" relativeHeight="251674624" behindDoc="0" locked="0" layoutInCell="1" allowOverlap="1" wp14:anchorId="0E2BB5A2" wp14:editId="3DE3D208">
                <wp:simplePos x="0" y="0"/>
                <wp:positionH relativeFrom="column">
                  <wp:posOffset>59055</wp:posOffset>
                </wp:positionH>
                <wp:positionV relativeFrom="paragraph">
                  <wp:posOffset>1393825</wp:posOffset>
                </wp:positionV>
                <wp:extent cx="784225" cy="231140"/>
                <wp:effectExtent l="0" t="0" r="158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231140"/>
                        </a:xfrm>
                        <a:prstGeom prst="rect">
                          <a:avLst/>
                        </a:prstGeom>
                        <a:solidFill>
                          <a:srgbClr val="FFFFFF"/>
                        </a:solidFill>
                        <a:ln w="9525">
                          <a:solidFill>
                            <a:srgbClr val="000000"/>
                          </a:solidFill>
                          <a:miter lim="800000"/>
                          <a:headEnd/>
                          <a:tailEnd/>
                        </a:ln>
                      </wps:spPr>
                      <wps:txbx>
                        <w:txbxContent>
                          <w:p w:rsidR="00050588" w:rsidRDefault="00050588">
                            <w:proofErr w:type="spellStart"/>
                            <w:r>
                              <w:rPr>
                                <w:lang w:val="en-US"/>
                              </w:rPr>
                              <w:t>Apoteker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BB5A2" id="Text Box 2" o:spid="_x0000_s1027" type="#_x0000_t202" style="position:absolute;margin-left:4.65pt;margin-top:109.75pt;width:61.75pt;height:18.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">
                <v:textbox>
                  <w:txbxContent>
                    <w:p w:rsidR="00050588" w:rsidRDefault="00050588">
                      <w:proofErr w:type="spellStart"/>
                      <w:r>
                        <w:rPr>
                          <w:lang w:val="en-US"/>
                        </w:rPr>
                        <w:t>Apoteker</w:t>
                      </w:r>
                      <w:proofErr w:type="spellEnd"/>
                    </w:p>
                  </w:txbxContent>
                </v:textbox>
                <w10:wrap type="square"/>
              </v:shape>
            </w:pict>
          </mc:Fallback>
        </mc:AlternateContent>
      </w:r>
    </w:p>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 w:rsidR="00A47447" w:rsidRDefault="00A47447">
      <w:pPr>
        <w:rPr>
          <w:b/>
          <w:bCs/>
          <w:sz w:val="40"/>
          <w:szCs w:val="40"/>
        </w:rPr>
      </w:pPr>
    </w:p>
    <w:p w:rsidR="00A47447" w:rsidRDefault="00A47447">
      <w:pPr>
        <w:rPr>
          <w:b/>
          <w:bCs/>
          <w:sz w:val="40"/>
          <w:szCs w:val="40"/>
        </w:rPr>
      </w:pPr>
    </w:p>
    <w:p w:rsidR="00A47447" w:rsidRDefault="00A47447">
      <w:pPr>
        <w:rPr>
          <w:b/>
          <w:bCs/>
          <w:sz w:val="40"/>
          <w:szCs w:val="40"/>
        </w:rPr>
      </w:pPr>
    </w:p>
    <w:p w:rsidR="00A47447" w:rsidRDefault="007415A8">
      <w:pPr>
        <w:rPr>
          <w:b/>
          <w:bCs/>
          <w:sz w:val="40"/>
          <w:szCs w:val="40"/>
        </w:rPr>
      </w:pPr>
      <w:r>
        <w:rPr>
          <w:b/>
          <w:bCs/>
          <w:sz w:val="40"/>
          <w:szCs w:val="40"/>
        </w:rPr>
        <w:lastRenderedPageBreak/>
        <w:t>Design GUI</w:t>
      </w:r>
    </w:p>
    <w:p w:rsidR="00A47447" w:rsidRPr="00C96A84" w:rsidRDefault="007415A8" w:rsidP="00C96A84">
      <w:pPr>
        <w:rPr>
          <w:sz w:val="32"/>
          <w:szCs w:val="32"/>
          <w:lang w:val="en-US"/>
        </w:rPr>
      </w:pPr>
      <w:r>
        <w:rPr>
          <w:sz w:val="32"/>
          <w:szCs w:val="32"/>
        </w:rPr>
        <w:t xml:space="preserve">GUI </w:t>
      </w:r>
      <w:r w:rsidR="00C96A84">
        <w:rPr>
          <w:sz w:val="32"/>
          <w:szCs w:val="32"/>
          <w:lang w:val="en-US"/>
        </w:rPr>
        <w:t>Login</w:t>
      </w:r>
    </w:p>
    <w:p w:rsidR="00A47447" w:rsidRDefault="00C96A84">
      <w:pPr>
        <w:rPr>
          <w:b/>
          <w:bCs/>
          <w:sz w:val="40"/>
          <w:szCs w:val="40"/>
        </w:rPr>
      </w:pPr>
      <w:r>
        <w:rPr>
          <w:noProof/>
        </w:rPr>
        <w:drawing>
          <wp:inline distT="0" distB="0" distL="0" distR="0" wp14:anchorId="1C32AF55" wp14:editId="756046F5">
            <wp:extent cx="4810125" cy="3762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0125" cy="3762375"/>
                    </a:xfrm>
                    <a:prstGeom prst="rect">
                      <a:avLst/>
                    </a:prstGeom>
                  </pic:spPr>
                </pic:pic>
              </a:graphicData>
            </a:graphic>
          </wp:inline>
        </w:drawing>
      </w:r>
    </w:p>
    <w:p w:rsidR="00A47447" w:rsidRDefault="00A47447"/>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Default="00C568C3"/>
    <w:p w:rsidR="00C568C3" w:rsidRPr="00334CA0" w:rsidRDefault="00334CA0">
      <w:pPr>
        <w:rPr>
          <w:sz w:val="32"/>
          <w:szCs w:val="32"/>
          <w:lang w:val="en-US"/>
        </w:rPr>
      </w:pPr>
      <w:r>
        <w:lastRenderedPageBreak/>
        <w:br/>
      </w:r>
      <w:r>
        <w:rPr>
          <w:sz w:val="32"/>
          <w:szCs w:val="32"/>
        </w:rPr>
        <w:t xml:space="preserve">GUI </w:t>
      </w:r>
      <w:proofErr w:type="spellStart"/>
      <w:r>
        <w:rPr>
          <w:sz w:val="32"/>
          <w:szCs w:val="32"/>
          <w:lang w:val="en-US"/>
        </w:rPr>
        <w:t>Tambah</w:t>
      </w:r>
      <w:proofErr w:type="spellEnd"/>
      <w:r>
        <w:rPr>
          <w:sz w:val="32"/>
          <w:szCs w:val="32"/>
          <w:lang w:val="en-US"/>
        </w:rPr>
        <w:t xml:space="preserve"> User</w:t>
      </w:r>
    </w:p>
    <w:p w:rsidR="00334CA0" w:rsidRDefault="00C568C3">
      <w:r w:rsidRPr="00C568C3">
        <w:rPr>
          <w:noProof/>
        </w:rPr>
        <w:drawing>
          <wp:inline distT="0" distB="0" distL="0" distR="0">
            <wp:extent cx="4465674" cy="5226929"/>
            <wp:effectExtent l="0" t="0" r="0" b="0"/>
            <wp:docPr id="27" name="Picture 27" descr="G:\skrinsut\Screen Shot 2016-10-18 at 3.3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krinsut\Screen Shot 2016-10-18 at 3.39.09 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3048" cy="5235560"/>
                    </a:xfrm>
                    <a:prstGeom prst="rect">
                      <a:avLst/>
                    </a:prstGeom>
                    <a:noFill/>
                    <a:ln>
                      <a:noFill/>
                    </a:ln>
                  </pic:spPr>
                </pic:pic>
              </a:graphicData>
            </a:graphic>
          </wp:inline>
        </w:drawing>
      </w:r>
    </w:p>
    <w:p w:rsidR="00334CA0" w:rsidRPr="00334CA0" w:rsidRDefault="00334CA0" w:rsidP="00334CA0"/>
    <w:p w:rsidR="00334CA0" w:rsidRPr="00334CA0" w:rsidRDefault="00334CA0" w:rsidP="00334CA0"/>
    <w:p w:rsidR="00334CA0" w:rsidRPr="00334CA0" w:rsidRDefault="00334CA0" w:rsidP="00334CA0"/>
    <w:p w:rsidR="00334CA0" w:rsidRPr="00334CA0" w:rsidRDefault="00334CA0" w:rsidP="00334CA0"/>
    <w:p w:rsidR="00334CA0" w:rsidRDefault="00334CA0" w:rsidP="00334CA0"/>
    <w:p w:rsidR="00334CA0" w:rsidRDefault="00334CA0" w:rsidP="00334CA0"/>
    <w:p w:rsidR="00334CA0" w:rsidRDefault="00334CA0" w:rsidP="00334CA0"/>
    <w:p w:rsidR="00334CA0" w:rsidRDefault="00334CA0" w:rsidP="00334CA0">
      <w:pPr>
        <w:rPr>
          <w:sz w:val="32"/>
          <w:szCs w:val="32"/>
          <w:lang w:val="en-US"/>
        </w:rPr>
      </w:pPr>
      <w:r>
        <w:rPr>
          <w:sz w:val="32"/>
          <w:szCs w:val="32"/>
        </w:rPr>
        <w:lastRenderedPageBreak/>
        <w:t xml:space="preserve">GUI </w:t>
      </w:r>
      <w:r>
        <w:rPr>
          <w:sz w:val="32"/>
          <w:szCs w:val="32"/>
          <w:lang w:val="en-US"/>
        </w:rPr>
        <w:t>Login</w:t>
      </w:r>
      <w:r>
        <w:rPr>
          <w:sz w:val="32"/>
          <w:szCs w:val="32"/>
          <w:lang w:val="en-US"/>
        </w:rPr>
        <w:t xml:space="preserve"> Admin</w:t>
      </w:r>
    </w:p>
    <w:p w:rsidR="00334CA0" w:rsidRDefault="00334CA0" w:rsidP="00334CA0">
      <w:pPr>
        <w:rPr>
          <w:sz w:val="32"/>
          <w:szCs w:val="32"/>
          <w:lang w:val="en-US"/>
        </w:rPr>
      </w:pPr>
      <w:r w:rsidRPr="00C568C3">
        <w:rPr>
          <w:noProof/>
        </w:rPr>
        <w:drawing>
          <wp:inline distT="0" distB="0" distL="0" distR="0" wp14:anchorId="17DFFAF6" wp14:editId="06AB7E92">
            <wp:extent cx="5494655" cy="7295192"/>
            <wp:effectExtent l="0" t="0" r="0" b="1270"/>
            <wp:docPr id="23" name="Picture 23" descr="G:\skrinsut\Screen Shot 2016-10-18 at 3.3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krinsut\Screen Shot 2016-10-18 at 3.39.17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4655" cy="7295192"/>
                    </a:xfrm>
                    <a:prstGeom prst="rect">
                      <a:avLst/>
                    </a:prstGeom>
                    <a:noFill/>
                    <a:ln>
                      <a:noFill/>
                    </a:ln>
                  </pic:spPr>
                </pic:pic>
              </a:graphicData>
            </a:graphic>
          </wp:inline>
        </w:drawing>
      </w:r>
    </w:p>
    <w:p w:rsidR="00334CA0" w:rsidRDefault="00334CA0" w:rsidP="00334CA0">
      <w:pPr>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Login</w:t>
      </w:r>
      <w:r>
        <w:rPr>
          <w:sz w:val="32"/>
          <w:szCs w:val="32"/>
          <w:lang w:val="en-US"/>
        </w:rPr>
        <w:t xml:space="preserve"> </w:t>
      </w:r>
      <w:proofErr w:type="spellStart"/>
      <w:r>
        <w:rPr>
          <w:sz w:val="32"/>
          <w:szCs w:val="32"/>
          <w:lang w:val="en-US"/>
        </w:rPr>
        <w:t>Kasir</w:t>
      </w:r>
      <w:proofErr w:type="spellEnd"/>
    </w:p>
    <w:p w:rsidR="00334CA0" w:rsidRDefault="00334CA0" w:rsidP="00334CA0">
      <w:pPr>
        <w:rPr>
          <w:sz w:val="32"/>
          <w:szCs w:val="32"/>
          <w:lang w:val="en-US"/>
        </w:rPr>
      </w:pPr>
      <w:r w:rsidRPr="00C568C3">
        <w:rPr>
          <w:noProof/>
        </w:rPr>
        <w:drawing>
          <wp:inline distT="0" distB="0" distL="0" distR="0" wp14:anchorId="2CCBB7E5" wp14:editId="1E5A8A89">
            <wp:extent cx="5337810" cy="6082030"/>
            <wp:effectExtent l="0" t="0" r="0" b="0"/>
            <wp:docPr id="25" name="Picture 25" descr="G:\skrinsut\Screen Shot 2016-10-18 at 3.3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krinsut\Screen Shot 2016-10-18 at 3.38.41 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7810" cy="6082030"/>
                    </a:xfrm>
                    <a:prstGeom prst="rect">
                      <a:avLst/>
                    </a:prstGeom>
                    <a:noFill/>
                    <a:ln>
                      <a:noFill/>
                    </a:ln>
                  </pic:spPr>
                </pic:pic>
              </a:graphicData>
            </a:graphic>
          </wp:inline>
        </w:drawing>
      </w:r>
    </w:p>
    <w:p w:rsidR="00334CA0" w:rsidRPr="00334CA0" w:rsidRDefault="00334CA0" w:rsidP="00334CA0">
      <w:pPr>
        <w:rPr>
          <w:sz w:val="32"/>
          <w:szCs w:val="32"/>
          <w:lang w:val="en-US"/>
        </w:rPr>
      </w:pPr>
    </w:p>
    <w:p w:rsidR="00334CA0" w:rsidRPr="00334CA0" w:rsidRDefault="00334CA0" w:rsidP="00334CA0">
      <w:pPr>
        <w:rPr>
          <w:sz w:val="32"/>
          <w:szCs w:val="32"/>
          <w:lang w:val="en-US"/>
        </w:rPr>
      </w:pPr>
    </w:p>
    <w:p w:rsidR="00334CA0" w:rsidRDefault="00334CA0" w:rsidP="00334CA0">
      <w:pPr>
        <w:ind w:firstLine="420"/>
        <w:rPr>
          <w:sz w:val="32"/>
          <w:szCs w:val="32"/>
          <w:lang w:val="en-US"/>
        </w:rPr>
      </w:pPr>
    </w:p>
    <w:p w:rsidR="00334CA0" w:rsidRDefault="00334CA0" w:rsidP="00334CA0">
      <w:pPr>
        <w:ind w:firstLine="420"/>
        <w:rPr>
          <w:sz w:val="32"/>
          <w:szCs w:val="32"/>
          <w:lang w:val="en-US"/>
        </w:rPr>
      </w:pPr>
    </w:p>
    <w:p w:rsidR="00334CA0" w:rsidRDefault="00334CA0" w:rsidP="00334CA0">
      <w:pPr>
        <w:rPr>
          <w:sz w:val="32"/>
          <w:szCs w:val="32"/>
          <w:lang w:val="en-US"/>
        </w:rPr>
      </w:pPr>
      <w:r>
        <w:rPr>
          <w:sz w:val="32"/>
          <w:szCs w:val="32"/>
        </w:rPr>
        <w:lastRenderedPageBreak/>
        <w:t xml:space="preserve">GUI </w:t>
      </w:r>
      <w:r>
        <w:rPr>
          <w:sz w:val="32"/>
          <w:szCs w:val="32"/>
          <w:lang w:val="en-US"/>
        </w:rPr>
        <w:t xml:space="preserve">Login </w:t>
      </w:r>
      <w:proofErr w:type="spellStart"/>
      <w:r>
        <w:rPr>
          <w:sz w:val="32"/>
          <w:szCs w:val="32"/>
          <w:lang w:val="en-US"/>
        </w:rPr>
        <w:t>Pengadaan</w:t>
      </w:r>
      <w:proofErr w:type="spellEnd"/>
      <w:r>
        <w:rPr>
          <w:sz w:val="32"/>
          <w:szCs w:val="32"/>
          <w:lang w:val="en-US"/>
        </w:rPr>
        <w:t xml:space="preserve"> </w:t>
      </w:r>
      <w:proofErr w:type="spellStart"/>
      <w:r>
        <w:rPr>
          <w:sz w:val="32"/>
          <w:szCs w:val="32"/>
          <w:lang w:val="en-US"/>
        </w:rPr>
        <w:t>Obat</w:t>
      </w:r>
      <w:proofErr w:type="spellEnd"/>
    </w:p>
    <w:p w:rsidR="00334CA0" w:rsidRDefault="00334CA0" w:rsidP="00334CA0">
      <w:pPr>
        <w:rPr>
          <w:sz w:val="32"/>
          <w:szCs w:val="32"/>
          <w:lang w:val="en-US"/>
        </w:rPr>
      </w:pPr>
      <w:r w:rsidRPr="00C568C3">
        <w:rPr>
          <w:noProof/>
        </w:rPr>
        <w:drawing>
          <wp:inline distT="0" distB="0" distL="0" distR="0" wp14:anchorId="63D4D837" wp14:editId="7777B37B">
            <wp:extent cx="5273675" cy="6900545"/>
            <wp:effectExtent l="0" t="0" r="3175" b="0"/>
            <wp:docPr id="24" name="Picture 24" descr="G:\skrinsut\Screen Shot 2016-10-18 at 3.3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krinsut\Screen Shot 2016-10-18 at 3.38.03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675" cy="6900545"/>
                    </a:xfrm>
                    <a:prstGeom prst="rect">
                      <a:avLst/>
                    </a:prstGeom>
                    <a:noFill/>
                    <a:ln>
                      <a:noFill/>
                    </a:ln>
                  </pic:spPr>
                </pic:pic>
              </a:graphicData>
            </a:graphic>
          </wp:inline>
        </w:drawing>
      </w:r>
    </w:p>
    <w:p w:rsidR="00334CA0" w:rsidRPr="00334CA0" w:rsidRDefault="00334CA0" w:rsidP="00334CA0">
      <w:pPr>
        <w:ind w:firstLine="420"/>
        <w:rPr>
          <w:sz w:val="32"/>
          <w:szCs w:val="32"/>
          <w:lang w:val="en-US"/>
        </w:rPr>
      </w:pPr>
    </w:p>
    <w:p w:rsidR="007415A8" w:rsidRDefault="007415A8">
      <w:bookmarkStart w:id="0" w:name="_GoBack"/>
      <w:bookmarkEnd w:id="0"/>
    </w:p>
    <w:sectPr w:rsidR="007415A8">
      <w:footerReference w:type="default" r:id="rId63"/>
      <w:pgSz w:w="12247" w:h="15819"/>
      <w:pgMar w:top="1440" w:right="1797" w:bottom="1440" w:left="1797" w:header="708" w:footer="708" w:gutter="0"/>
      <w:pgNumType w:start="1"/>
      <w:cols w:space="720"/>
      <w:docGrid w:linePitch="2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34A" w:rsidRDefault="0022734A">
      <w:r>
        <w:separator/>
      </w:r>
    </w:p>
  </w:endnote>
  <w:endnote w:type="continuationSeparator" w:id="0">
    <w:p w:rsidR="0022734A" w:rsidRDefault="00227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Default="004442D0">
    <w:pPr>
      <w:pStyle w:val="Footer"/>
    </w:pP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52070" cy="131445"/>
              <wp:effectExtent l="1905" t="0" r="3175" b="0"/>
              <wp:wrapNone/>
              <wp:docPr id="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028" type="#_x0000_t202" style="position:absolute;margin-left:-47.1pt;margin-top:0;width:4.1pt;height:10.35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" filled="f" stroked="f">
              <v:textbox style="mso-fit-shape-to-text:t" inset="0,0,0,0">
                <w:txbxContent>
                  <w:p w:rsidR="004442D0" w:rsidRDefault="004442D0">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2D0" w:rsidRPr="00E96B21" w:rsidRDefault="004442D0">
    <w:pPr>
      <w:pStyle w:val="Footer"/>
      <w:rPr>
        <w:lang w:val="en-US"/>
      </w:rPr>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31445"/>
              <wp:effectExtent l="1905" t="0" r="0" b="0"/>
              <wp:wrapNone/>
              <wp:docPr id="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334CA0" w:rsidRPr="00334CA0">
                            <w:rPr>
                              <w:noProof/>
                              <w:sz w:val="18"/>
                              <w:lang w:val="en-US"/>
                            </w:rPr>
                            <w:t>58</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29" type="#_x0000_t202" style="position:absolute;margin-left:0;margin-top:0;width:9.0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" filled="f" stroked="f">
              <v:textbox style="mso-fit-shape-to-text:t" inset="0,0,0,0">
                <w:txbxContent>
                  <w:p w:rsidR="004442D0" w:rsidRDefault="004442D0">
                    <w:pPr>
                      <w:snapToGrid w:val="0"/>
                      <w:rPr>
                        <w:sz w:val="18"/>
                      </w:rPr>
                    </w:pPr>
                    <w:r>
                      <w:rPr>
                        <w:sz w:val="18"/>
                      </w:rPr>
                      <w:fldChar w:fldCharType="begin"/>
                    </w:r>
                    <w:r>
                      <w:rPr>
                        <w:sz w:val="18"/>
                      </w:rPr>
                      <w:instrText xml:space="preserve"> PAGE  \* MERGEFORMAT </w:instrText>
                    </w:r>
                    <w:r>
                      <w:rPr>
                        <w:sz w:val="18"/>
                      </w:rPr>
                      <w:fldChar w:fldCharType="separate"/>
                    </w:r>
                    <w:r w:rsidR="00334CA0" w:rsidRPr="00334CA0">
                      <w:rPr>
                        <w:noProof/>
                        <w:sz w:val="18"/>
                        <w:lang w:val="en-US"/>
                      </w:rPr>
                      <w:t>58</w:t>
                    </w:r>
                    <w:r>
                      <w:rPr>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2070" cy="131445"/>
              <wp:effectExtent l="1905" t="0" r="3175" b="0"/>
              <wp:wrapNone/>
              <wp:docPr id="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2D0" w:rsidRDefault="004442D0">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47.1pt;margin-top:0;width:4.1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" filled="f" stroked="f">
              <v:textbox style="mso-fit-shape-to-text:t" inset="0,0,0,0">
                <w:txbxContent>
                  <w:p w:rsidR="004442D0" w:rsidRDefault="004442D0">
                    <w:pPr>
                      <w:snapToGrid w:val="0"/>
                      <w:rPr>
                        <w:sz w:val="18"/>
                      </w:rPr>
                    </w:pPr>
                  </w:p>
                </w:txbxContent>
              </v:textbox>
              <w10:wrap anchorx="margin"/>
            </v:shape>
          </w:pict>
        </mc:Fallback>
      </mc:AlternateContent>
    </w:r>
    <w:r w:rsidR="00E96B21">
      <w:rPr>
        <w:lang w:val="en-US"/>
      </w:rPr>
      <w:t>KPPL ANALISA WEB APOTEK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34A" w:rsidRDefault="0022734A">
      <w:r>
        <w:separator/>
      </w:r>
    </w:p>
  </w:footnote>
  <w:footnote w:type="continuationSeparator" w:id="0">
    <w:p w:rsidR="0022734A" w:rsidRDefault="002273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1" w15:restartNumberingAfterBreak="0">
    <w:nsid w:val="00000002"/>
    <w:multiLevelType w:val="multilevel"/>
    <w:tmpl w:val="00000002"/>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2" w15:restartNumberingAfterBreak="0">
    <w:nsid w:val="00000003"/>
    <w:multiLevelType w:val="multilevel"/>
    <w:tmpl w:val="00000003"/>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3" w15:restartNumberingAfterBreak="0">
    <w:nsid w:val="11150077"/>
    <w:multiLevelType w:val="multilevel"/>
    <w:tmpl w:val="00000000"/>
    <w:lvl w:ilvl="0">
      <w:start w:val="1"/>
      <w:numFmt w:val="bullet"/>
      <w:lvlText w:val="-"/>
      <w:lvlJc w:val="left"/>
      <w:pPr>
        <w:ind w:left="2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1">
      <w:start w:val="1"/>
      <w:numFmt w:val="bullet"/>
      <w:lvlText w:val="-"/>
      <w:lvlJc w:val="left"/>
      <w:pPr>
        <w:ind w:left="4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2">
      <w:start w:val="1"/>
      <w:numFmt w:val="bullet"/>
      <w:lvlText w:val="-"/>
      <w:lvlJc w:val="left"/>
      <w:pPr>
        <w:ind w:left="6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3">
      <w:start w:val="1"/>
      <w:numFmt w:val="bullet"/>
      <w:lvlText w:val="-"/>
      <w:lvlJc w:val="left"/>
      <w:pPr>
        <w:ind w:left="9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4">
      <w:start w:val="1"/>
      <w:numFmt w:val="bullet"/>
      <w:lvlText w:val="-"/>
      <w:lvlJc w:val="left"/>
      <w:pPr>
        <w:ind w:left="117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5">
      <w:start w:val="1"/>
      <w:numFmt w:val="bullet"/>
      <w:lvlText w:val="-"/>
      <w:lvlJc w:val="left"/>
      <w:pPr>
        <w:ind w:left="141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6">
      <w:start w:val="1"/>
      <w:numFmt w:val="bullet"/>
      <w:lvlText w:val="-"/>
      <w:lvlJc w:val="left"/>
      <w:pPr>
        <w:ind w:left="165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7">
      <w:start w:val="1"/>
      <w:numFmt w:val="bullet"/>
      <w:lvlText w:val="-"/>
      <w:lvlJc w:val="left"/>
      <w:pPr>
        <w:ind w:left="189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lvl w:ilvl="8">
      <w:start w:val="1"/>
      <w:numFmt w:val="bullet"/>
      <w:lvlText w:val="-"/>
      <w:lvlJc w:val="left"/>
      <w:pPr>
        <w:ind w:left="2138" w:hanging="218"/>
      </w:pPr>
      <w:rPr>
        <w:rFonts w:hAnsi="Arial Unicode MS"/>
        <w:b/>
        <w:bCs/>
        <w:caps w:val="0"/>
        <w:smallCaps w:val="0"/>
        <w:strike w:val="0"/>
        <w:dstrike w:val="0"/>
        <w:color w:val="000000"/>
        <w:spacing w:val="0"/>
        <w:w w:val="100"/>
        <w:kern w:val="0"/>
        <w:position w:val="4"/>
        <w:sz w:val="24"/>
        <w:szCs w:val="24"/>
        <w:highlight w:val="none"/>
        <w14:textOutline w14:w="0" w14:cap="rnd" w14:cmpd="sng" w14:algn="ctr">
          <w14:noFill/>
          <w14:prstDash w14:val="solid"/>
          <w14:bevel/>
        </w14:textOutline>
      </w:rPr>
    </w:lvl>
  </w:abstractNum>
  <w:abstractNum w:abstractNumId="4" w15:restartNumberingAfterBreak="0">
    <w:nsid w:val="69244D15"/>
    <w:multiLevelType w:val="hybridMultilevel"/>
    <w:tmpl w:val="B6D8EB4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77361336"/>
    <w:multiLevelType w:val="hybridMultilevel"/>
    <w:tmpl w:val="E53CB3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7EF68D4"/>
    <w:multiLevelType w:val="hybridMultilevel"/>
    <w:tmpl w:val="D6340370"/>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7" w15:restartNumberingAfterBreak="0">
    <w:nsid w:val="7BB51C23"/>
    <w:multiLevelType w:val="hybridMultilevel"/>
    <w:tmpl w:val="2F2043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C1F00A7"/>
    <w:multiLevelType w:val="hybridMultilevel"/>
    <w:tmpl w:val="696E384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7"/>
  </w:num>
  <w:num w:numId="6">
    <w:abstractNumId w:val="6"/>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4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F23"/>
    <w:rsid w:val="00050588"/>
    <w:rsid w:val="00061DEE"/>
    <w:rsid w:val="00090CC1"/>
    <w:rsid w:val="000A3112"/>
    <w:rsid w:val="00172A27"/>
    <w:rsid w:val="0022734A"/>
    <w:rsid w:val="002604FD"/>
    <w:rsid w:val="002A40FF"/>
    <w:rsid w:val="002F64B0"/>
    <w:rsid w:val="00334CA0"/>
    <w:rsid w:val="00366936"/>
    <w:rsid w:val="004442D0"/>
    <w:rsid w:val="0047677C"/>
    <w:rsid w:val="004D75DC"/>
    <w:rsid w:val="00520CAC"/>
    <w:rsid w:val="00687161"/>
    <w:rsid w:val="006C13F8"/>
    <w:rsid w:val="006E32FE"/>
    <w:rsid w:val="007415A8"/>
    <w:rsid w:val="007F083E"/>
    <w:rsid w:val="008E5A10"/>
    <w:rsid w:val="009F3996"/>
    <w:rsid w:val="00A47447"/>
    <w:rsid w:val="00AA6B74"/>
    <w:rsid w:val="00AC0FF9"/>
    <w:rsid w:val="00AF0621"/>
    <w:rsid w:val="00B45CF6"/>
    <w:rsid w:val="00B820CA"/>
    <w:rsid w:val="00BD67D3"/>
    <w:rsid w:val="00BF6957"/>
    <w:rsid w:val="00BF6B02"/>
    <w:rsid w:val="00C4238E"/>
    <w:rsid w:val="00C568C3"/>
    <w:rsid w:val="00C862B9"/>
    <w:rsid w:val="00C96A84"/>
    <w:rsid w:val="00D44780"/>
    <w:rsid w:val="00D74BAE"/>
    <w:rsid w:val="00D905B1"/>
    <w:rsid w:val="00E7260C"/>
    <w:rsid w:val="00E92A67"/>
    <w:rsid w:val="00E96B21"/>
    <w:rsid w:val="00E97CA0"/>
    <w:rsid w:val="00ED047F"/>
    <w:rsid w:val="00EE02DC"/>
    <w:rsid w:val="00F718F4"/>
    <w:rsid w:val="00F97244"/>
    <w:rsid w:val="00FA679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8B49A6B"/>
  <w15:chartTrackingRefBased/>
  <w15:docId w15:val="{E19EF427-8A8D-4DB2-BE73-160A19DE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d-ID" w:eastAsia="ja-JP" w:bidi="ar-SA"/>
      </w:rPr>
    </w:rPrDefault>
    <w:pPrDefault>
      <w:pPr>
        <w:spacing w:after="160" w:line="312" w:lineRule="auto"/>
      </w:pPr>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Subtitle" w:uiPriority="11"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D047F"/>
  </w:style>
  <w:style w:type="paragraph" w:styleId="Heading1">
    <w:name w:val="heading 1"/>
    <w:basedOn w:val="Normal"/>
    <w:next w:val="Normal"/>
    <w:link w:val="Heading1Char"/>
    <w:uiPriority w:val="9"/>
    <w:qFormat/>
    <w:rsid w:val="00ED047F"/>
    <w:pPr>
      <w:keepNext/>
      <w:keepLines/>
      <w:pBdr>
        <w:left w:val="single" w:sz="12" w:space="12" w:color="477BD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ED047F"/>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D047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ED047F"/>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ED047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ED047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ED047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ED047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ED047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Normal1">
    <w:name w:val="Normal1"/>
    <w:rPr>
      <w:rFonts w:ascii="Arial" w:eastAsia="Arial" w:hAnsi="Arial" w:cs="Arial"/>
      <w:color w:val="000000"/>
    </w:rPr>
  </w:style>
  <w:style w:type="paragraph" w:customStyle="1" w:styleId="TableStyle1">
    <w:name w:val="Table Style 1"/>
    <w:rPr>
      <w:rFonts w:ascii="Helvetica" w:eastAsia="Helvetica" w:hAnsi="Helvetica" w:cs="Helvetica"/>
      <w:b/>
      <w:bCs/>
      <w:color w:val="000000"/>
      <w:lang w:eastAsia="zh-CN"/>
    </w:rPr>
  </w:style>
  <w:style w:type="paragraph" w:customStyle="1" w:styleId="TableStyle2">
    <w:name w:val="Table Style 2"/>
    <w:rPr>
      <w:rFonts w:ascii="Helvetica" w:eastAsia="Helvetica" w:hAnsi="Helvetica" w:cs="Helvetica"/>
      <w:color w:val="000000"/>
      <w:lang w:eastAsia="zh-CN"/>
    </w:rPr>
  </w:style>
  <w:style w:type="paragraph" w:customStyle="1" w:styleId="Body">
    <w:name w:val="Body"/>
    <w:rPr>
      <w:rFonts w:ascii="Helvetica" w:hAnsi="Helvetica" w:cs="Arial Unicode MS"/>
      <w:color w:val="000000"/>
      <w:sz w:val="22"/>
      <w:szCs w:val="22"/>
      <w:lang w:eastAsia="zh-CN"/>
    </w:rPr>
  </w:style>
  <w:style w:type="character" w:customStyle="1" w:styleId="Heading1Char">
    <w:name w:val="Heading 1 Char"/>
    <w:basedOn w:val="DefaultParagraphFont"/>
    <w:link w:val="Heading1"/>
    <w:uiPriority w:val="9"/>
    <w:rsid w:val="00ED047F"/>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ED047F"/>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D047F"/>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ED047F"/>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ED047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ED047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ED047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ED047F"/>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ED047F"/>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D047F"/>
    <w:pPr>
      <w:spacing w:line="240" w:lineRule="auto"/>
    </w:pPr>
    <w:rPr>
      <w:b/>
      <w:bCs/>
      <w:color w:val="477BD1" w:themeColor="accent2"/>
      <w:spacing w:val="10"/>
      <w:sz w:val="16"/>
      <w:szCs w:val="16"/>
    </w:rPr>
  </w:style>
  <w:style w:type="paragraph" w:styleId="Title">
    <w:name w:val="Title"/>
    <w:basedOn w:val="Normal"/>
    <w:next w:val="Normal"/>
    <w:link w:val="TitleChar"/>
    <w:uiPriority w:val="10"/>
    <w:qFormat/>
    <w:rsid w:val="00ED047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D047F"/>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D047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D047F"/>
    <w:rPr>
      <w:color w:val="000000" w:themeColor="text1"/>
      <w:sz w:val="24"/>
      <w:szCs w:val="24"/>
    </w:rPr>
  </w:style>
  <w:style w:type="character" w:styleId="Strong">
    <w:name w:val="Strong"/>
    <w:basedOn w:val="DefaultParagraphFont"/>
    <w:uiPriority w:val="22"/>
    <w:qFormat/>
    <w:rsid w:val="00ED047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D047F"/>
    <w:rPr>
      <w:rFonts w:asciiTheme="minorHAnsi" w:eastAsiaTheme="minorEastAsia" w:hAnsiTheme="minorHAnsi" w:cstheme="minorBidi"/>
      <w:i/>
      <w:iCs/>
      <w:color w:val="2A59A7" w:themeColor="accent2" w:themeShade="BF"/>
      <w:sz w:val="20"/>
      <w:szCs w:val="20"/>
    </w:rPr>
  </w:style>
  <w:style w:type="paragraph" w:styleId="NoSpacing">
    <w:name w:val="No Spacing"/>
    <w:uiPriority w:val="1"/>
    <w:qFormat/>
    <w:rsid w:val="00ED047F"/>
    <w:pPr>
      <w:spacing w:after="0" w:line="240" w:lineRule="auto"/>
    </w:pPr>
  </w:style>
  <w:style w:type="paragraph" w:styleId="Quote">
    <w:name w:val="Quote"/>
    <w:basedOn w:val="Normal"/>
    <w:next w:val="Normal"/>
    <w:link w:val="QuoteChar"/>
    <w:uiPriority w:val="29"/>
    <w:qFormat/>
    <w:rsid w:val="00ED047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D047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D047F"/>
    <w:pPr>
      <w:spacing w:before="100" w:beforeAutospacing="1" w:after="240"/>
      <w:ind w:left="936" w:right="936"/>
      <w:jc w:val="center"/>
    </w:pPr>
    <w:rPr>
      <w:rFonts w:asciiTheme="majorHAnsi" w:eastAsiaTheme="majorEastAsia" w:hAnsiTheme="majorHAnsi" w:cstheme="majorBidi"/>
      <w:caps/>
      <w:color w:val="2A59A7" w:themeColor="accent2" w:themeShade="BF"/>
      <w:spacing w:val="10"/>
      <w:sz w:val="28"/>
      <w:szCs w:val="28"/>
    </w:rPr>
  </w:style>
  <w:style w:type="character" w:customStyle="1" w:styleId="IntenseQuoteChar">
    <w:name w:val="Intense Quote Char"/>
    <w:basedOn w:val="DefaultParagraphFont"/>
    <w:link w:val="IntenseQuote"/>
    <w:uiPriority w:val="30"/>
    <w:rsid w:val="00ED047F"/>
    <w:rPr>
      <w:rFonts w:asciiTheme="majorHAnsi" w:eastAsiaTheme="majorEastAsia" w:hAnsiTheme="majorHAnsi" w:cstheme="majorBidi"/>
      <w:caps/>
      <w:color w:val="2A59A7" w:themeColor="accent2" w:themeShade="BF"/>
      <w:spacing w:val="10"/>
      <w:sz w:val="28"/>
      <w:szCs w:val="28"/>
    </w:rPr>
  </w:style>
  <w:style w:type="character" w:styleId="SubtleEmphasis">
    <w:name w:val="Subtle Emphasis"/>
    <w:basedOn w:val="DefaultParagraphFont"/>
    <w:uiPriority w:val="19"/>
    <w:qFormat/>
    <w:rsid w:val="00ED047F"/>
    <w:rPr>
      <w:i/>
      <w:iCs/>
      <w:color w:val="auto"/>
    </w:rPr>
  </w:style>
  <w:style w:type="character" w:styleId="IntenseEmphasis">
    <w:name w:val="Intense Emphasis"/>
    <w:basedOn w:val="DefaultParagraphFont"/>
    <w:uiPriority w:val="21"/>
    <w:qFormat/>
    <w:rsid w:val="00ED047F"/>
    <w:rPr>
      <w:rFonts w:asciiTheme="minorHAnsi" w:eastAsiaTheme="minorEastAsia" w:hAnsiTheme="minorHAnsi" w:cstheme="minorBidi"/>
      <w:b/>
      <w:bCs/>
      <w:i/>
      <w:iCs/>
      <w:color w:val="2A59A7" w:themeColor="accent2" w:themeShade="BF"/>
      <w:spacing w:val="0"/>
      <w:w w:val="100"/>
      <w:position w:val="0"/>
      <w:sz w:val="20"/>
      <w:szCs w:val="20"/>
    </w:rPr>
  </w:style>
  <w:style w:type="character" w:styleId="SubtleReference">
    <w:name w:val="Subtle Reference"/>
    <w:basedOn w:val="DefaultParagraphFont"/>
    <w:uiPriority w:val="31"/>
    <w:qFormat/>
    <w:rsid w:val="00ED047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D047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D047F"/>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ED047F"/>
    <w:pPr>
      <w:outlineLvl w:val="9"/>
    </w:pPr>
  </w:style>
  <w:style w:type="paragraph" w:styleId="ListParagraph">
    <w:name w:val="List Paragraph"/>
    <w:basedOn w:val="Normal"/>
    <w:uiPriority w:val="34"/>
    <w:qFormat/>
    <w:rsid w:val="00EE02DC"/>
    <w:pPr>
      <w:ind w:left="720"/>
      <w:contextualSpacing/>
    </w:pPr>
  </w:style>
  <w:style w:type="paragraph" w:styleId="BalloonText">
    <w:name w:val="Balloon Text"/>
    <w:basedOn w:val="Normal"/>
    <w:link w:val="BalloonTextChar"/>
    <w:semiHidden/>
    <w:rsid w:val="00ED0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D04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709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docProps/app.xml><?xml version="1.0" encoding="utf-8"?>
<Properties xmlns="http://schemas.openxmlformats.org/officeDocument/2006/extended-properties" xmlns:vt="http://schemas.openxmlformats.org/officeDocument/2006/docPropsVTypes">
  <Template>Normal.dotm</Template>
  <TotalTime>517</TotalTime>
  <Pages>59</Pages>
  <Words>1706</Words>
  <Characters>9730</Characters>
  <Application>Microsoft Office Word</Application>
  <DocSecurity>0</DocSecurity>
  <PresentationFormat/>
  <Lines>81</Lines>
  <Paragraphs>22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Latar Belakang</vt:lpstr>
    </vt:vector>
  </TitlesOfParts>
  <Manager/>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Latar Belakang</dc:title>
  <dc:subject/>
  <dc:creator>lenovo</dc:creator>
  <cp:keywords/>
  <dc:description/>
  <cp:lastModifiedBy>Rizandi C.A</cp:lastModifiedBy>
  <cp:revision>33</cp:revision>
  <dcterms:created xsi:type="dcterms:W3CDTF">2016-10-17T14:44:00Z</dcterms:created>
  <dcterms:modified xsi:type="dcterms:W3CDTF">2016-10-18T08:47:00Z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